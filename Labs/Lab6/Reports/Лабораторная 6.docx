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44"/>
        <w:gridCol w:w="7727"/>
      </w:tblGrid>
      <w:tr w:rsidR="00B16AE8" w:rsidRPr="00314AF0" w:rsidTr="002E185C">
        <w:tc>
          <w:tcPr>
            <w:tcW w:w="1844" w:type="dxa"/>
          </w:tcPr>
          <w:p w:rsidR="00B16AE8" w:rsidRDefault="00B16AE8" w:rsidP="00B65995">
            <w:pPr>
              <w:spacing w:after="0" w:line="240" w:lineRule="auto"/>
              <w:ind w:left="-426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3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27" w:type="dxa"/>
          </w:tcPr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lang w:val="ru-RU"/>
              </w:rPr>
            </w:pPr>
          </w:p>
        </w:tc>
      </w:tr>
    </w:tbl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B16AE8" w:rsidRPr="00B570CE" w:rsidRDefault="00B16AE8" w:rsidP="00B65995">
      <w:pPr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36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 w:rsidR="00314A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№24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</w:t>
      </w:r>
      <w:r w:rsidR="00A012E3" w:rsidRPr="00A012E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Развертывание приложения при помощи Docker</w:t>
      </w: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B16AE8" w:rsidRPr="00AE6DA3" w:rsidRDefault="00B16AE8" w:rsidP="00B65995">
      <w:pPr>
        <w:wordWrap w:val="0"/>
        <w:spacing w:after="0" w:line="360" w:lineRule="auto"/>
        <w:ind w:left="-426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B16AE8" w:rsidRPr="00AE6DA3" w:rsidRDefault="00B16AE8" w:rsidP="00B65995">
      <w:pPr>
        <w:spacing w:line="24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Pr="00B570CE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B16AE8" w:rsidRPr="00B570CE" w:rsidRDefault="00B16AE8" w:rsidP="00B65995">
      <w:pPr>
        <w:wordWrap w:val="0"/>
        <w:spacing w:line="36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sz w:val="28"/>
          <w:szCs w:val="28"/>
          <w:lang w:val="ru-RU"/>
        </w:rPr>
      </w:pP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B16AE8" w:rsidRPr="005406C7" w:rsidRDefault="00B16AE8" w:rsidP="00B65995">
      <w:pPr>
        <w:spacing w:after="200" w:line="276" w:lineRule="auto"/>
        <w:ind w:left="-426"/>
        <w:rPr>
          <w:lang w:val="ru-RU"/>
        </w:rPr>
      </w:pPr>
      <w:r w:rsidRPr="005406C7">
        <w:rPr>
          <w:lang w:val="ru-RU"/>
        </w:rPr>
        <w:br w:type="page"/>
      </w:r>
    </w:p>
    <w:p w:rsidR="00B16AE8" w:rsidRPr="008B59FD" w:rsidRDefault="00B16AE8" w:rsidP="00DD27CB">
      <w:pPr>
        <w:pStyle w:val="1"/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4427980"/>
      <w:bookmarkStart w:id="5" w:name="_Toc199477405"/>
      <w:r w:rsidRPr="008B59FD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/>
        </w:rPr>
        <w:id w:val="369548106"/>
      </w:sdtPr>
      <w:sdtContent>
        <w:p w:rsidR="005406C7" w:rsidRDefault="005406C7" w:rsidP="00001CF2">
          <w:pPr>
            <w:pStyle w:val="a5"/>
            <w:spacing w:before="120" w:after="0"/>
            <w:ind w:left="284"/>
          </w:pPr>
        </w:p>
        <w:p w:rsidR="00001CF2" w:rsidRPr="00001CF2" w:rsidRDefault="006722D0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r w:rsidRPr="00001CF2">
            <w:rPr>
              <w:lang w:val="ru-RU"/>
            </w:rPr>
            <w:fldChar w:fldCharType="begin"/>
          </w:r>
          <w:r w:rsidR="005406C7" w:rsidRPr="00001CF2">
            <w:rPr>
              <w:lang w:val="ru-RU"/>
            </w:rPr>
            <w:instrText xml:space="preserve"> TOC \o "1-3" \h \z \u </w:instrText>
          </w:r>
          <w:r w:rsidRPr="00001CF2">
            <w:rPr>
              <w:lang w:val="ru-RU"/>
            </w:rPr>
            <w:fldChar w:fldCharType="separate"/>
          </w:r>
          <w:hyperlink w:anchor="_Toc199477405" w:history="1">
            <w:r w:rsidR="00001CF2" w:rsidRPr="00001CF2">
              <w:rPr>
                <w:rStyle w:val="aa"/>
                <w:noProof/>
              </w:rPr>
              <w:t>Содержание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6" w:history="1">
            <w:r w:rsidR="00001CF2" w:rsidRPr="00001CF2">
              <w:rPr>
                <w:rStyle w:val="aa"/>
                <w:noProof/>
              </w:rPr>
              <w:t>Задание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7" w:history="1">
            <w:r w:rsidR="00001CF2" w:rsidRPr="00001CF2">
              <w:rPr>
                <w:rStyle w:val="aa"/>
                <w:noProof/>
              </w:rPr>
              <w:t>Задание №24. Развертывание приложения при помощи Docker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8" w:history="1">
            <w:r w:rsidR="00001CF2" w:rsidRPr="00001CF2">
              <w:rPr>
                <w:rStyle w:val="aa"/>
                <w:noProof/>
              </w:rPr>
              <w:t>Решение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9" w:history="1">
            <w:r w:rsidR="00001CF2" w:rsidRPr="00001CF2">
              <w:rPr>
                <w:rStyle w:val="aa"/>
                <w:noProof/>
                <w:lang w:val="ru-RU"/>
              </w:rPr>
              <w:t>1.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  <w:lang w:val="ru-RU"/>
              </w:rPr>
              <w:t xml:space="preserve">Создание </w:t>
            </w:r>
            <w:r w:rsidR="00001CF2" w:rsidRPr="00001CF2">
              <w:rPr>
                <w:rStyle w:val="aa"/>
                <w:noProof/>
              </w:rPr>
              <w:t>Docker</w:t>
            </w:r>
            <w:r w:rsidR="00001CF2" w:rsidRPr="00001CF2">
              <w:rPr>
                <w:rStyle w:val="aa"/>
                <w:noProof/>
                <w:lang w:val="ru-RU"/>
              </w:rPr>
              <w:t>-образа веб-приложения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_Toc199477409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0" w:history="1">
            <w:r w:rsidR="00001CF2" w:rsidRPr="00001CF2">
              <w:rPr>
                <w:rStyle w:val="aa"/>
                <w:noProof/>
              </w:rPr>
              <w:t>1.1.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Фронтенд: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_Toc199477410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1" w:history="1">
            <w:r w:rsidR="00001CF2" w:rsidRPr="00001CF2">
              <w:rPr>
                <w:rStyle w:val="aa"/>
                <w:noProof/>
              </w:rPr>
              <w:t>1.2.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Бэкенд: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12" w:history="1">
            <w:r w:rsidR="00001CF2" w:rsidRPr="00001CF2">
              <w:rPr>
                <w:rStyle w:val="aa"/>
                <w:noProof/>
                <w:lang w:val="ru-RU"/>
              </w:rPr>
              <w:t>2.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Dockerfile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4" w:history="1">
            <w:r w:rsidR="00001CF2" w:rsidRPr="00001CF2">
              <w:rPr>
                <w:rStyle w:val="aa"/>
                <w:noProof/>
                <w:lang w:val="en-US"/>
              </w:rPr>
              <w:t>2.1.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_Toc199477414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5" w:history="1">
            <w:r w:rsidR="00001CF2" w:rsidRPr="00001CF2">
              <w:rPr>
                <w:rStyle w:val="aa"/>
                <w:noProof/>
              </w:rPr>
              <w:t>2.2.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16" w:history="1">
            <w:r w:rsidR="00001CF2" w:rsidRPr="00001CF2">
              <w:rPr>
                <w:rStyle w:val="aa"/>
                <w:noProof/>
              </w:rPr>
              <w:t>3.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Запуск контейнера и проверка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17" w:history="1">
            <w:r w:rsidR="00001CF2" w:rsidRPr="00001CF2">
              <w:rPr>
                <w:rStyle w:val="aa"/>
                <w:noProof/>
                <w:lang w:val="ru-RU"/>
              </w:rPr>
              <w:t>4.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Развертывание БД в контейнере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9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1" w:history="1">
            <w:r w:rsidR="00001CF2" w:rsidRPr="00001CF2">
              <w:rPr>
                <w:rStyle w:val="aa"/>
                <w:noProof/>
              </w:rPr>
              <w:t>5.1.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9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2" w:history="1">
            <w:r w:rsidR="00001CF2" w:rsidRPr="00001CF2">
              <w:rPr>
                <w:rStyle w:val="aa"/>
                <w:noProof/>
              </w:rPr>
              <w:t>5.2.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9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23" w:history="1">
            <w:r w:rsidR="00001CF2" w:rsidRPr="00001CF2">
              <w:rPr>
                <w:rStyle w:val="aa"/>
                <w:noProof/>
                <w:lang w:val="ru-RU"/>
              </w:rPr>
              <w:t>5.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Docker</w:t>
            </w:r>
            <w:r w:rsidR="00001CF2" w:rsidRPr="00001CF2">
              <w:rPr>
                <w:rStyle w:val="aa"/>
                <w:noProof/>
                <w:lang w:val="ru-RU"/>
              </w:rPr>
              <w:t xml:space="preserve"> </w:t>
            </w:r>
            <w:r w:rsidR="00001CF2" w:rsidRPr="00001CF2">
              <w:rPr>
                <w:rStyle w:val="aa"/>
                <w:noProof/>
              </w:rPr>
              <w:t>Compose</w:t>
            </w:r>
            <w:r w:rsidR="00001CF2" w:rsidRPr="00001CF2">
              <w:rPr>
                <w:rStyle w:val="aa"/>
                <w:noProof/>
                <w:lang w:val="ru-RU"/>
              </w:rPr>
              <w:t xml:space="preserve"> для управления сервисами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4" w:history="1">
            <w:r w:rsidR="00001CF2" w:rsidRPr="00001CF2">
              <w:rPr>
                <w:rStyle w:val="aa"/>
                <w:noProof/>
              </w:rPr>
              <w:t>5.3.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_Toc199477424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5" w:history="1">
            <w:r w:rsidR="00001CF2" w:rsidRPr="00001CF2">
              <w:rPr>
                <w:rStyle w:val="aa"/>
                <w:noProof/>
              </w:rPr>
              <w:t>5.4.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26" w:history="1">
            <w:r w:rsidR="00001CF2" w:rsidRPr="00001CF2">
              <w:rPr>
                <w:rStyle w:val="aa"/>
                <w:noProof/>
              </w:rPr>
              <w:t>6.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Масштабирование веб-приложения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8" w:history="1">
            <w:r w:rsidR="00001CF2" w:rsidRPr="00001CF2">
              <w:rPr>
                <w:rStyle w:val="aa"/>
                <w:noProof/>
              </w:rPr>
              <w:t>6.1.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2" w:history="1">
            <w:r w:rsidR="00001CF2" w:rsidRPr="00001CF2">
              <w:rPr>
                <w:rStyle w:val="aa"/>
                <w:noProof/>
              </w:rPr>
              <w:t>6.2.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16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33" w:history="1">
            <w:r w:rsidR="00001CF2" w:rsidRPr="00001CF2">
              <w:rPr>
                <w:rStyle w:val="aa"/>
                <w:noProof/>
              </w:rPr>
              <w:t>7.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Автоматическое обновление образов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18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5" w:history="1">
            <w:r w:rsidR="00001CF2" w:rsidRPr="00001CF2">
              <w:rPr>
                <w:rStyle w:val="aa"/>
                <w:noProof/>
              </w:rPr>
              <w:t>7.1.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18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6" w:history="1">
            <w:r w:rsidR="00001CF2" w:rsidRPr="00001CF2">
              <w:rPr>
                <w:rStyle w:val="aa"/>
                <w:noProof/>
                <w:lang w:val="en-US"/>
              </w:rPr>
              <w:t>7.2.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 xml:space="preserve">Интеграция </w:t>
            </w:r>
            <w:r w:rsidR="00001CF2" w:rsidRPr="00001CF2">
              <w:rPr>
                <w:rStyle w:val="aa"/>
                <w:noProof/>
                <w:lang w:val="en-US"/>
              </w:rPr>
              <w:t>DockerHub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7" w:history="1">
            <w:r w:rsidR="00001CF2" w:rsidRPr="00001CF2">
              <w:rPr>
                <w:rStyle w:val="aa"/>
                <w:noProof/>
                <w:lang w:val="en-US"/>
              </w:rPr>
              <w:t>7.3.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Интеграция Watchtower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22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8" w:history="1">
            <w:r w:rsidR="00001CF2" w:rsidRPr="00001CF2">
              <w:rPr>
                <w:rStyle w:val="aa"/>
                <w:noProof/>
              </w:rPr>
              <w:t>7.4.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Проверка работы Watchtower: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23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39" w:history="1">
            <w:r w:rsidR="00001CF2" w:rsidRPr="00001CF2">
              <w:rPr>
                <w:rStyle w:val="aa"/>
                <w:noProof/>
              </w:rPr>
              <w:t>8.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Развертывание в Docker Swarm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_Toc199477439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1" w:history="1">
            <w:r w:rsidR="00001CF2" w:rsidRPr="00001CF2">
              <w:rPr>
                <w:rStyle w:val="aa"/>
                <w:noProof/>
              </w:rPr>
              <w:t>8.1.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2" w:history="1">
            <w:r w:rsidR="00001CF2" w:rsidRPr="00001CF2">
              <w:rPr>
                <w:rStyle w:val="aa"/>
                <w:noProof/>
              </w:rPr>
              <w:t>8.2.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43" w:history="1">
            <w:r w:rsidR="00001CF2" w:rsidRPr="00001CF2">
              <w:rPr>
                <w:rStyle w:val="aa"/>
                <w:noProof/>
              </w:rPr>
              <w:t>9.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Мониторинг с Prometheus и Grafana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5" w:history="1">
            <w:r w:rsidR="00001CF2" w:rsidRPr="00001CF2">
              <w:rPr>
                <w:rStyle w:val="aa"/>
                <w:noProof/>
              </w:rPr>
              <w:t>9.1.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Создана следующая структура каталогов: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6" w:history="1">
            <w:r w:rsidR="00001CF2" w:rsidRPr="00001CF2">
              <w:rPr>
                <w:rStyle w:val="aa"/>
                <w:noProof/>
              </w:rPr>
              <w:t>9.2.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Prometheus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7" w:history="1">
            <w:r w:rsidR="00001CF2" w:rsidRPr="00001CF2">
              <w:rPr>
                <w:rStyle w:val="aa"/>
                <w:noProof/>
              </w:rPr>
              <w:t>9.3.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Loki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8" w:history="1">
            <w:r w:rsidR="00001CF2" w:rsidRPr="00001CF2">
              <w:rPr>
                <w:rStyle w:val="aa"/>
                <w:noProof/>
              </w:rPr>
              <w:t>9.4.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Grafana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9" w:history="1">
            <w:r w:rsidR="00001CF2" w:rsidRPr="00001CF2">
              <w:rPr>
                <w:rStyle w:val="aa"/>
                <w:noProof/>
              </w:rPr>
              <w:t>9.5.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Обновление docker-compose.yml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_Toc199477449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32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50" w:history="1">
            <w:r w:rsidR="00001CF2" w:rsidRPr="00001CF2">
              <w:rPr>
                <w:rStyle w:val="aa"/>
                <w:noProof/>
              </w:rPr>
              <w:t>9.6.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экспорта метрик в приложении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_Toc199477450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21"/>
            <w:tabs>
              <w:tab w:val="left" w:pos="88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51" w:history="1">
            <w:r w:rsidR="00001CF2" w:rsidRPr="00001CF2">
              <w:rPr>
                <w:rStyle w:val="aa"/>
                <w:noProof/>
                <w:lang w:val="ru-RU"/>
              </w:rPr>
              <w:t>10.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  <w:lang w:val="ru-RU"/>
              </w:rPr>
              <w:t>Финальное тестирование с одновременным подключением клиентов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52" w:history="1">
            <w:r w:rsidR="00001CF2" w:rsidRPr="00001CF2">
              <w:rPr>
                <w:rStyle w:val="aa"/>
                <w:noProof/>
              </w:rPr>
              <w:t>Заключение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36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22D0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53" w:history="1">
            <w:r w:rsidR="00001CF2" w:rsidRPr="00001CF2">
              <w:rPr>
                <w:rStyle w:val="aa"/>
                <w:noProof/>
              </w:rPr>
              <w:t>Вывод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B16AE8" w:rsidRDefault="006722D0" w:rsidP="002013AF">
          <w:pPr>
            <w:spacing w:after="40"/>
            <w:ind w:left="284"/>
            <w:rPr>
              <w:lang w:val="ru-RU"/>
            </w:rPr>
          </w:pPr>
          <w:r w:rsidRPr="00001CF2">
            <w:rPr>
              <w:lang w:val="ru-RU"/>
            </w:rPr>
            <w:fldChar w:fldCharType="end"/>
          </w:r>
        </w:p>
      </w:sdtContent>
    </w:sdt>
    <w:p w:rsidR="00B16AE8" w:rsidRPr="00FD07E3" w:rsidRDefault="00B16AE8" w:rsidP="00DD27CB">
      <w:pPr>
        <w:pStyle w:val="1"/>
      </w:pPr>
      <w:bookmarkStart w:id="6" w:name="_Toc193048937"/>
      <w:bookmarkStart w:id="7" w:name="_Toc193049492"/>
      <w:bookmarkStart w:id="8" w:name="_Toc193049553"/>
      <w:bookmarkStart w:id="9" w:name="_Toc193049648"/>
      <w:bookmarkStart w:id="10" w:name="_Toc199477406"/>
      <w:r w:rsidRPr="00EA351C">
        <w:lastRenderedPageBreak/>
        <w:t>Задание</w:t>
      </w:r>
      <w:bookmarkEnd w:id="6"/>
      <w:bookmarkEnd w:id="7"/>
      <w:bookmarkEnd w:id="8"/>
      <w:bookmarkEnd w:id="9"/>
      <w:bookmarkEnd w:id="10"/>
    </w:p>
    <w:p w:rsidR="003B0AF4" w:rsidRDefault="003B0AF4" w:rsidP="00DD27CB">
      <w:pPr>
        <w:pStyle w:val="1"/>
      </w:pPr>
      <w:bookmarkStart w:id="11" w:name="_Toc190722906"/>
      <w:bookmarkStart w:id="12" w:name="_Toc199477407"/>
      <w:bookmarkStart w:id="13" w:name="_Toc193048938"/>
      <w:bookmarkStart w:id="14" w:name="_Toc193049493"/>
      <w:bookmarkStart w:id="15" w:name="_Toc193049554"/>
      <w:bookmarkStart w:id="16" w:name="_Toc193049649"/>
      <w:r>
        <w:t>Задание №24. Развертывание приложения при помощи Docker</w:t>
      </w:r>
      <w:bookmarkEnd w:id="11"/>
      <w:bookmarkEnd w:id="12"/>
    </w:p>
    <w:p w:rsidR="003B0AF4" w:rsidRPr="003B0AF4" w:rsidRDefault="003B0AF4" w:rsidP="003B0AF4">
      <w:pPr>
        <w:jc w:val="both"/>
        <w:rPr>
          <w:lang w:val="ru-RU"/>
        </w:rPr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Создать </w:t>
      </w:r>
      <w:r>
        <w:t>Docker</w:t>
      </w:r>
      <w:r w:rsidRPr="003B0AF4">
        <w:rPr>
          <w:lang w:val="ru-RU"/>
        </w:rPr>
        <w:t xml:space="preserve"> образ веб-приложения. Образ должен содержать все необходимые зависимости и файлы приложения.</w:t>
      </w:r>
    </w:p>
    <w:p w:rsidR="003B0AF4" w:rsidRPr="003B0AF4" w:rsidRDefault="003B0AF4" w:rsidP="003B0AF4">
      <w:pPr>
        <w:pStyle w:val="a0"/>
        <w:jc w:val="both"/>
        <w:rPr>
          <w:lang w:val="ru-RU"/>
        </w:rPr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Настроить </w:t>
      </w:r>
      <w:r>
        <w:t>Dockerfile</w:t>
      </w:r>
      <w:r w:rsidRPr="003B0AF4">
        <w:rPr>
          <w:lang w:val="ru-RU"/>
        </w:rPr>
        <w:t xml:space="preserve"> для сборки образа веб-приложения, включая установку зависимостей, копирование файлов и запуск приложения.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Запустить контейнер с созданным </w:t>
      </w:r>
      <w:r>
        <w:t>Docker</w:t>
      </w:r>
      <w:r w:rsidRPr="003B0AF4">
        <w:rPr>
          <w:lang w:val="ru-RU"/>
        </w:rPr>
        <w:t xml:space="preserve"> образом веб-приложения и проверить его работоспособность через браузер.</w:t>
      </w:r>
    </w:p>
    <w:p w:rsidR="003B0AF4" w:rsidRPr="003B0AF4" w:rsidRDefault="003B0AF4" w:rsidP="003B0AF4">
      <w:pPr>
        <w:pStyle w:val="a0"/>
        <w:jc w:val="both"/>
        <w:rPr>
          <w:lang w:val="ru-RU"/>
        </w:rPr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Развернуть базу данных (например, </w:t>
      </w:r>
      <w:r>
        <w:t>MySQL</w:t>
      </w:r>
      <w:r w:rsidRPr="003B0AF4">
        <w:rPr>
          <w:lang w:val="ru-RU"/>
        </w:rPr>
        <w:t xml:space="preserve">) в </w:t>
      </w:r>
      <w:r>
        <w:t>Docker</w:t>
      </w:r>
      <w:r w:rsidRPr="003B0AF4">
        <w:rPr>
          <w:lang w:val="ru-RU"/>
        </w:rPr>
        <w:t xml:space="preserve"> контейнере и настроить веб-приложение на подключение к этой базе данных.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Создать </w:t>
      </w:r>
      <w:r>
        <w:t>Docker</w:t>
      </w:r>
      <w:r w:rsidRPr="003B0AF4">
        <w:rPr>
          <w:lang w:val="ru-RU"/>
        </w:rPr>
        <w:t>-</w:t>
      </w:r>
      <w:r>
        <w:t>compose</w:t>
      </w:r>
      <w:r w:rsidRPr="003B0AF4">
        <w:rPr>
          <w:lang w:val="ru-RU"/>
        </w:rPr>
        <w:t xml:space="preserve"> файл для запуска веб-приложения и базы данных в отдельных контейнерах, а также настройки их взаимодействия.</w:t>
      </w:r>
    </w:p>
    <w:p w:rsid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</w:pPr>
      <w:r w:rsidRPr="003B0AF4">
        <w:rPr>
          <w:lang w:val="ru-RU"/>
        </w:rPr>
        <w:t xml:space="preserve">Добавить возможность масштабирования веб-приложения путем запуска нескольких инстансов контейнера с помощью </w:t>
      </w:r>
      <w:r>
        <w:t>Docker-compose.</w:t>
      </w:r>
    </w:p>
    <w:p w:rsidR="003B0AF4" w:rsidRDefault="003B0AF4" w:rsidP="003B0AF4">
      <w:pPr>
        <w:pStyle w:val="a0"/>
        <w:jc w:val="both"/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Настроить автоматичесное обновление </w:t>
      </w:r>
      <w:r>
        <w:t>Docker</w:t>
      </w:r>
      <w:r w:rsidRPr="003B0AF4">
        <w:rPr>
          <w:lang w:val="ru-RU"/>
        </w:rPr>
        <w:t xml:space="preserve"> образа веб-приложения при обновлении кода из репозитория (например, </w:t>
      </w:r>
      <w:r>
        <w:t>GitHub</w:t>
      </w:r>
      <w:r w:rsidRPr="003B0AF4">
        <w:rPr>
          <w:lang w:val="ru-RU"/>
        </w:rPr>
        <w:t>).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Использовать </w:t>
      </w:r>
      <w:r>
        <w:t>Docker</w:t>
      </w:r>
      <w:r w:rsidRPr="003B0AF4">
        <w:rPr>
          <w:lang w:val="ru-RU"/>
        </w:rPr>
        <w:t xml:space="preserve"> </w:t>
      </w:r>
      <w:r>
        <w:t>Swarm</w:t>
      </w:r>
      <w:r w:rsidRPr="003B0AF4">
        <w:rPr>
          <w:lang w:val="ru-RU"/>
        </w:rPr>
        <w:t xml:space="preserve"> для развертывания кластера из нескольких узлов и размещения веб-приложения на этом кластере.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Настроить мониторинг и логирование контейнеров с помощью инструментов, таких как </w:t>
      </w:r>
      <w:r>
        <w:t>Prometheus</w:t>
      </w:r>
      <w:r w:rsidRPr="003B0AF4">
        <w:rPr>
          <w:lang w:val="ru-RU"/>
        </w:rPr>
        <w:t xml:space="preserve"> и </w:t>
      </w:r>
      <w:r>
        <w:t>Grafana</w:t>
      </w:r>
      <w:r w:rsidRPr="003B0AF4">
        <w:rPr>
          <w:lang w:val="ru-RU"/>
        </w:rPr>
        <w:t>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Запустить в </w:t>
      </w:r>
      <w:r>
        <w:t>Docker</w:t>
      </w:r>
      <w:r w:rsidRPr="003B0AF4">
        <w:rPr>
          <w:lang w:val="ru-RU"/>
        </w:rPr>
        <w:t xml:space="preserve"> приложении сервер из задания №2, подключиться к нему 3-мя клиентами.</w:t>
      </w:r>
    </w:p>
    <w:p w:rsidR="00BF0BBB" w:rsidRDefault="00BF0BBB">
      <w:pPr>
        <w:spacing w:after="200" w:line="276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 w:rsidRPr="003B0AF4">
        <w:rPr>
          <w:lang w:val="ru-RU"/>
        </w:rPr>
        <w:br w:type="page"/>
      </w:r>
    </w:p>
    <w:p w:rsidR="00B16AE8" w:rsidRPr="00EA351C" w:rsidRDefault="00B16AE8" w:rsidP="00DD27CB">
      <w:pPr>
        <w:pStyle w:val="1"/>
      </w:pPr>
      <w:bookmarkStart w:id="17" w:name="_Toc199477408"/>
      <w:r w:rsidRPr="00EA351C">
        <w:lastRenderedPageBreak/>
        <w:t>Решение</w:t>
      </w:r>
      <w:bookmarkEnd w:id="13"/>
      <w:bookmarkEnd w:id="14"/>
      <w:bookmarkEnd w:id="15"/>
      <w:bookmarkEnd w:id="16"/>
      <w:bookmarkEnd w:id="17"/>
    </w:p>
    <w:p w:rsidR="00784B3D" w:rsidRPr="00001CF2" w:rsidRDefault="00784B3D" w:rsidP="006C28B4">
      <w:pPr>
        <w:pStyle w:val="2"/>
        <w:rPr>
          <w:lang w:val="ru-RU"/>
        </w:rPr>
      </w:pPr>
      <w:bookmarkStart w:id="18" w:name="_Toc199477409"/>
      <w:r w:rsidRPr="00001CF2">
        <w:rPr>
          <w:lang w:val="ru-RU"/>
        </w:rPr>
        <w:t xml:space="preserve">Создание </w:t>
      </w:r>
      <w:r w:rsidRPr="006C28B4">
        <w:t>Docker</w:t>
      </w:r>
      <w:r w:rsidRPr="00001CF2">
        <w:rPr>
          <w:lang w:val="ru-RU"/>
        </w:rPr>
        <w:t>-образа веб-приложения</w:t>
      </w:r>
      <w:bookmarkEnd w:id="18"/>
    </w:p>
    <w:p w:rsidR="00784B3D" w:rsidRDefault="00784B3D" w:rsidP="00784B3D">
      <w:pPr>
        <w:rPr>
          <w:lang w:val="ru-RU"/>
        </w:rPr>
      </w:pPr>
      <w:r w:rsidRPr="006C28B4">
        <w:rPr>
          <w:b/>
        </w:rPr>
        <w:t>Docker</w:t>
      </w:r>
      <w:r w:rsidRPr="006C28B4">
        <w:rPr>
          <w:b/>
          <w:lang w:val="ru-RU"/>
        </w:rPr>
        <w:t>-образ</w:t>
      </w:r>
      <w:r w:rsidRPr="00784B3D">
        <w:rPr>
          <w:lang w:val="ru-RU"/>
        </w:rPr>
        <w:t xml:space="preserve"> — неизменяемый шаблон с инструкциями для создания контейнера. </w:t>
      </w:r>
      <w:r w:rsidRPr="006C28B4">
        <w:rPr>
          <w:lang w:val="ru-RU"/>
        </w:rPr>
        <w:t>Включает ОС, зависимости, код приложения и конфигурации.</w:t>
      </w:r>
    </w:p>
    <w:p w:rsidR="00C92E4A" w:rsidRPr="00C92E4A" w:rsidRDefault="00C92E4A" w:rsidP="00784B3D">
      <w:pPr>
        <w:rPr>
          <w:lang w:val="ru-RU"/>
        </w:rPr>
      </w:pPr>
      <w:r w:rsidRPr="006C28B4">
        <w:rPr>
          <w:b/>
          <w:lang w:val="ru-RU"/>
        </w:rPr>
        <w:t>Многоступенчатая сборка (</w:t>
      </w:r>
      <w:r w:rsidRPr="006C28B4">
        <w:rPr>
          <w:b/>
        </w:rPr>
        <w:t>multi</w:t>
      </w:r>
      <w:r w:rsidRPr="006C28B4">
        <w:rPr>
          <w:b/>
          <w:lang w:val="ru-RU"/>
        </w:rPr>
        <w:t>-</w:t>
      </w:r>
      <w:r w:rsidRPr="006C28B4">
        <w:rPr>
          <w:b/>
        </w:rPr>
        <w:t>stage</w:t>
      </w:r>
      <w:r w:rsidRPr="006C28B4">
        <w:rPr>
          <w:b/>
          <w:lang w:val="ru-RU"/>
        </w:rPr>
        <w:t xml:space="preserve"> </w:t>
      </w:r>
      <w:r w:rsidRPr="006C28B4">
        <w:rPr>
          <w:b/>
        </w:rPr>
        <w:t>build</w:t>
      </w:r>
      <w:r w:rsidRPr="006C28B4">
        <w:rPr>
          <w:b/>
          <w:lang w:val="ru-RU"/>
        </w:rPr>
        <w:t>)</w:t>
      </w:r>
      <w:r w:rsidRPr="00C92E4A">
        <w:rPr>
          <w:lang w:val="ru-RU"/>
        </w:rPr>
        <w:t xml:space="preserve"> — техника оптимизации </w:t>
      </w:r>
      <w:r w:rsidRPr="00C92E4A">
        <w:t>Docker</w:t>
      </w:r>
      <w:r w:rsidRPr="00C92E4A">
        <w:rPr>
          <w:lang w:val="ru-RU"/>
        </w:rPr>
        <w:t>-образов, позволяющая разделить процесс сборки и финальный образ. Это устраняет ненужные зависимости, уменьшает размер образа и повышает безопасность.</w:t>
      </w:r>
    </w:p>
    <w:p w:rsidR="00784B3D" w:rsidRPr="006C28B4" w:rsidRDefault="006C28B4" w:rsidP="006C28B4">
      <w:pPr>
        <w:pStyle w:val="3"/>
      </w:pPr>
      <w:bookmarkStart w:id="19" w:name="_Toc199477410"/>
      <w:r>
        <w:t>Фронтенд</w:t>
      </w:r>
      <w:r w:rsidR="00784B3D" w:rsidRPr="006C28B4">
        <w:t>:</w:t>
      </w:r>
      <w:bookmarkEnd w:id="19"/>
    </w:p>
    <w:p w:rsidR="00784B3D" w:rsidRPr="00314AF0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Созданы</w:t>
      </w:r>
      <w:r w:rsidRPr="00314AF0">
        <w:rPr>
          <w:lang w:val="ru-RU"/>
        </w:rPr>
        <w:t xml:space="preserve"> </w:t>
      </w:r>
      <w:r>
        <w:t>Dockerfile</w:t>
      </w:r>
      <w:r w:rsidRPr="00314AF0">
        <w:rPr>
          <w:lang w:val="ru-RU"/>
        </w:rPr>
        <w:t xml:space="preserve"> </w:t>
      </w:r>
      <w:r w:rsidRPr="00784B3D">
        <w:rPr>
          <w:lang w:val="ru-RU"/>
        </w:rPr>
        <w:t>для</w:t>
      </w:r>
      <w:r w:rsidRPr="00314AF0">
        <w:rPr>
          <w:lang w:val="ru-RU"/>
        </w:rPr>
        <w:t xml:space="preserve"> </w:t>
      </w:r>
      <w:r>
        <w:t>React</w:t>
      </w:r>
      <w:r w:rsidRPr="00314AF0">
        <w:rPr>
          <w:lang w:val="ru-RU"/>
        </w:rPr>
        <w:t>-</w:t>
      </w:r>
      <w:r w:rsidRPr="00784B3D">
        <w:rPr>
          <w:lang w:val="ru-RU"/>
        </w:rPr>
        <w:t>фронтенда</w:t>
      </w:r>
      <w:r w:rsidRPr="00314AF0">
        <w:rPr>
          <w:lang w:val="ru-RU"/>
        </w:rPr>
        <w:t xml:space="preserve"> </w:t>
      </w:r>
      <w:r w:rsidRPr="00784B3D">
        <w:rPr>
          <w:lang w:val="ru-RU"/>
        </w:rPr>
        <w:t>и</w:t>
      </w:r>
      <w:r w:rsidRPr="00314AF0">
        <w:rPr>
          <w:lang w:val="ru-RU"/>
        </w:rPr>
        <w:t xml:space="preserve"> </w:t>
      </w:r>
      <w:r>
        <w:t>Node</w:t>
      </w:r>
      <w:r w:rsidRPr="00314AF0">
        <w:rPr>
          <w:lang w:val="ru-RU"/>
        </w:rPr>
        <w:t>.</w:t>
      </w:r>
      <w:r>
        <w:t>js</w:t>
      </w:r>
      <w:r w:rsidRPr="00314AF0">
        <w:rPr>
          <w:lang w:val="ru-RU"/>
        </w:rPr>
        <w:t>-</w:t>
      </w:r>
      <w:r w:rsidRPr="00784B3D">
        <w:rPr>
          <w:lang w:val="ru-RU"/>
        </w:rPr>
        <w:t>бэкенда</w:t>
      </w:r>
      <w:r w:rsidRPr="00314AF0">
        <w:rPr>
          <w:lang w:val="ru-RU"/>
        </w:rPr>
        <w:t xml:space="preserve"> </w:t>
      </w:r>
      <w:r>
        <w:rPr>
          <w:lang w:val="ru-RU"/>
        </w:rPr>
        <w:t>и</w:t>
      </w:r>
      <w:r w:rsidRPr="00314AF0">
        <w:rPr>
          <w:lang w:val="ru-RU"/>
        </w:rPr>
        <w:t xml:space="preserve"> </w:t>
      </w:r>
      <w:r>
        <w:rPr>
          <w:lang w:val="ru-RU"/>
        </w:rPr>
        <w:t>для</w:t>
      </w:r>
      <w:r w:rsidRPr="00314AF0">
        <w:rPr>
          <w:lang w:val="ru-RU"/>
        </w:rPr>
        <w:t xml:space="preserve"> </w:t>
      </w:r>
      <w:r>
        <w:rPr>
          <w:lang w:val="ru-RU"/>
        </w:rPr>
        <w:t>базы</w:t>
      </w:r>
      <w:r w:rsidRPr="00314AF0">
        <w:rPr>
          <w:lang w:val="ru-RU"/>
        </w:rPr>
        <w:t xml:space="preserve"> </w:t>
      </w:r>
      <w:r>
        <w:rPr>
          <w:lang w:val="ru-RU"/>
        </w:rPr>
        <w:t>данных</w:t>
      </w:r>
      <w:r w:rsidRPr="00314AF0">
        <w:rPr>
          <w:lang w:val="ru-RU"/>
        </w:rPr>
        <w:t xml:space="preserve"> </w:t>
      </w:r>
      <w:r>
        <w:t>PostgreSQL</w:t>
      </w:r>
    </w:p>
    <w:p w:rsidR="00C92E4A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Для фронтенда использована многоступенчатая сборка:</w:t>
      </w:r>
    </w:p>
    <w:p w:rsidR="00C92E4A" w:rsidRPr="00C92E4A" w:rsidRDefault="00C92E4A" w:rsidP="00C92E4A">
      <w:pPr>
        <w:shd w:val="clear" w:color="auto" w:fill="D9D9D9" w:themeFill="background1" w:themeFillShade="D9"/>
        <w:spacing w:after="0" w:line="240" w:lineRule="auto"/>
        <w:ind w:left="360" w:firstLine="348"/>
        <w:rPr>
          <w:lang w:val="ru-RU"/>
        </w:rPr>
      </w:pPr>
      <w:r w:rsidRPr="00C92E4A">
        <w:rPr>
          <w:rFonts w:ascii="Consolas" w:eastAsia="Times New Roman" w:hAnsi="Consolas" w:cs="Courier New"/>
          <w:color w:val="494949"/>
          <w:sz w:val="20"/>
          <w:szCs w:val="20"/>
          <w:lang w:val="ru-RU" w:eastAsia="ru-RU"/>
        </w:rPr>
        <w:t># Этап 1: Сборка приложения</w:t>
      </w:r>
    </w:p>
    <w:p w:rsidR="00C92E4A" w:rsidRPr="00C92E4A" w:rsidRDefault="00784B3D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>
        <w:t>FROM node:20 AS builder</w:t>
      </w:r>
      <w:r>
        <w:br/>
        <w:t>WORKDIR /app</w:t>
      </w:r>
      <w:r>
        <w:br/>
        <w:t>COPY package*.json ./</w:t>
      </w:r>
      <w:r>
        <w:br/>
      </w:r>
      <w:r w:rsidR="00C92E4A" w:rsidRPr="00C92E4A">
        <w:rPr>
          <w:lang w:val="ru-RU"/>
        </w:rPr>
        <w:t>RUN npm install         # Установка зависимостей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COPY . .               # Копирование исходного кода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</w:pPr>
      <w:r w:rsidRPr="00C92E4A">
        <w:t xml:space="preserve">RUN npm run build      # </w:t>
      </w:r>
      <w:r w:rsidRPr="00C92E4A">
        <w:rPr>
          <w:lang w:val="ru-RU"/>
        </w:rPr>
        <w:t>Сборка</w:t>
      </w:r>
      <w:r w:rsidRPr="00C92E4A">
        <w:t xml:space="preserve"> production-</w:t>
      </w:r>
      <w:r w:rsidRPr="00C92E4A">
        <w:rPr>
          <w:lang w:val="ru-RU"/>
        </w:rPr>
        <w:t>версии</w:t>
      </w:r>
    </w:p>
    <w:p w:rsidR="00C92E4A" w:rsidRPr="00C92E4A" w:rsidRDefault="00784B3D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314AF0">
        <w:br/>
      </w:r>
      <w:r w:rsidRPr="00314AF0">
        <w:br/>
      </w:r>
      <w:r w:rsidR="00C92E4A" w:rsidRPr="00C92E4A">
        <w:rPr>
          <w:lang w:val="ru-RU"/>
        </w:rPr>
        <w:t># Этап 2: Финальный образ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FROM nginx:alpine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COPY --from=builder /app/build /usr/share/nginx/html  # Копирование только результатов сборки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COPY nginx.conf /etc/nginx/conf.d/default.conf  # Конфигурация веб-сервера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EXPOSE 80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</w:pPr>
      <w:r w:rsidRPr="00C92E4A">
        <w:t xml:space="preserve">CMD ["nginx", "-g", "daemon off;"]  # </w:t>
      </w:r>
      <w:r w:rsidRPr="00C92E4A">
        <w:rPr>
          <w:lang w:val="ru-RU"/>
        </w:rPr>
        <w:t>Запуск</w:t>
      </w:r>
      <w:r w:rsidRPr="00C92E4A">
        <w:t xml:space="preserve"> Nginx</w:t>
      </w:r>
    </w:p>
    <w:p w:rsidR="00784B3D" w:rsidRDefault="00784B3D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</w:pPr>
    </w:p>
    <w:p w:rsidR="00C92E4A" w:rsidRPr="00C92E4A" w:rsidRDefault="00C92E4A" w:rsidP="001A2801">
      <w:pPr>
        <w:spacing w:line="240" w:lineRule="auto"/>
        <w:ind w:left="284"/>
        <w:rPr>
          <w:lang w:val="ru-RU"/>
        </w:rPr>
      </w:pPr>
      <w:r w:rsidRPr="00C92E4A">
        <w:rPr>
          <w:b/>
          <w:bCs/>
          <w:lang w:val="ru-RU"/>
        </w:rPr>
        <w:t>Пояснения:</w:t>
      </w:r>
    </w:p>
    <w:p w:rsidR="00C92E4A" w:rsidRPr="00C92E4A" w:rsidRDefault="00C92E4A" w:rsidP="002731CB">
      <w:pPr>
        <w:numPr>
          <w:ilvl w:val="0"/>
          <w:numId w:val="6"/>
        </w:numPr>
        <w:tabs>
          <w:tab w:val="clear" w:pos="720"/>
          <w:tab w:val="num" w:pos="1134"/>
        </w:tabs>
        <w:spacing w:line="240" w:lineRule="auto"/>
        <w:ind w:left="1134"/>
        <w:rPr>
          <w:lang w:val="ru-RU"/>
        </w:rPr>
      </w:pPr>
      <w:r w:rsidRPr="00C92E4A">
        <w:rPr>
          <w:b/>
          <w:bCs/>
          <w:lang w:val="ru-RU"/>
        </w:rPr>
        <w:t>Этап сборки</w:t>
      </w:r>
      <w:r w:rsidRPr="00C92E4A">
        <w:rPr>
          <w:lang w:val="ru-RU"/>
        </w:rPr>
        <w:t> (builder): Использует полный образ Node.js для установки зависимостей и компиляции приложения</w:t>
      </w:r>
    </w:p>
    <w:p w:rsidR="00C92E4A" w:rsidRPr="00C92E4A" w:rsidRDefault="00C92E4A" w:rsidP="002731CB">
      <w:pPr>
        <w:numPr>
          <w:ilvl w:val="0"/>
          <w:numId w:val="6"/>
        </w:numPr>
        <w:tabs>
          <w:tab w:val="clear" w:pos="720"/>
          <w:tab w:val="num" w:pos="1134"/>
        </w:tabs>
        <w:spacing w:line="240" w:lineRule="auto"/>
        <w:ind w:left="1134"/>
        <w:rPr>
          <w:lang w:val="ru-RU"/>
        </w:rPr>
      </w:pPr>
      <w:r w:rsidRPr="00C92E4A">
        <w:rPr>
          <w:b/>
          <w:bCs/>
          <w:lang w:val="ru-RU"/>
        </w:rPr>
        <w:t>Финальный образ</w:t>
      </w:r>
      <w:r w:rsidRPr="00C92E4A">
        <w:rPr>
          <w:lang w:val="ru-RU"/>
        </w:rPr>
        <w:t>: Использует легковесный alpine-образ Nginx, содержащий только собранные статические файлы</w:t>
      </w:r>
    </w:p>
    <w:p w:rsidR="00C92E4A" w:rsidRPr="00C92E4A" w:rsidRDefault="00C92E4A" w:rsidP="002731CB">
      <w:pPr>
        <w:numPr>
          <w:ilvl w:val="0"/>
          <w:numId w:val="6"/>
        </w:numPr>
        <w:tabs>
          <w:tab w:val="clear" w:pos="720"/>
          <w:tab w:val="num" w:pos="1134"/>
        </w:tabs>
        <w:spacing w:line="240" w:lineRule="auto"/>
        <w:ind w:left="1134"/>
        <w:rPr>
          <w:lang w:val="ru-RU"/>
        </w:rPr>
      </w:pPr>
      <w:r w:rsidRPr="00C92E4A">
        <w:rPr>
          <w:b/>
          <w:bCs/>
          <w:lang w:val="ru-RU"/>
        </w:rPr>
        <w:t>Результат</w:t>
      </w:r>
      <w:r w:rsidRPr="00C92E4A">
        <w:rPr>
          <w:lang w:val="ru-RU"/>
        </w:rPr>
        <w:t>: Размер образа уменьшен с ~1.5 ГБ до ~50 МБ</w:t>
      </w:r>
    </w:p>
    <w:p w:rsidR="00C92E4A" w:rsidRPr="00C92E4A" w:rsidRDefault="00C92E4A" w:rsidP="00C92E4A">
      <w:pPr>
        <w:spacing w:line="240" w:lineRule="auto"/>
        <w:ind w:left="360"/>
        <w:rPr>
          <w:lang w:val="ru-RU"/>
        </w:rPr>
      </w:pPr>
    </w:p>
    <w:p w:rsidR="00C92E4A" w:rsidRDefault="006C28B4" w:rsidP="006C28B4">
      <w:pPr>
        <w:pStyle w:val="3"/>
      </w:pPr>
      <w:bookmarkStart w:id="20" w:name="_Toc199477411"/>
      <w:r>
        <w:t>Бэкенд</w:t>
      </w:r>
      <w:r w:rsidR="00C92E4A" w:rsidRPr="00C92E4A">
        <w:t>:</w:t>
      </w:r>
      <w:bookmarkEnd w:id="20"/>
    </w:p>
    <w:p w:rsidR="00784B3D" w:rsidRDefault="00784B3D" w:rsidP="002731CB">
      <w:pPr>
        <w:pStyle w:val="FencedCodeDockerfile"/>
        <w:numPr>
          <w:ilvl w:val="0"/>
          <w:numId w:val="4"/>
        </w:numPr>
        <w:spacing w:after="0"/>
      </w:pPr>
      <w:r>
        <w:t>FROM node:20</w:t>
      </w:r>
      <w:r>
        <w:br/>
        <w:t>WORKDIR /app</w:t>
      </w:r>
      <w:r>
        <w:br/>
        <w:t>COPY package*.json ./</w:t>
      </w:r>
      <w:r>
        <w:br/>
      </w:r>
      <w:r w:rsidR="001A2801" w:rsidRPr="001A2801">
        <w:t xml:space="preserve">RUN npm install --production  # </w:t>
      </w:r>
      <w:r w:rsidR="001A2801" w:rsidRPr="001A2801">
        <w:rPr>
          <w:lang w:val="ru-RU"/>
        </w:rPr>
        <w:t>Установка</w:t>
      </w:r>
      <w:r w:rsidR="001A2801" w:rsidRPr="001A2801">
        <w:t xml:space="preserve"> </w:t>
      </w:r>
      <w:r w:rsidR="001A2801" w:rsidRPr="001A2801">
        <w:rPr>
          <w:lang w:val="ru-RU"/>
        </w:rPr>
        <w:t>только</w:t>
      </w:r>
      <w:r w:rsidR="001A2801" w:rsidRPr="001A2801">
        <w:t xml:space="preserve"> production-</w:t>
      </w:r>
      <w:r w:rsidR="001A2801" w:rsidRPr="001A2801">
        <w:rPr>
          <w:lang w:val="ru-RU"/>
        </w:rPr>
        <w:t>зависимостей</w:t>
      </w:r>
      <w:r>
        <w:br/>
        <w:t>COPY . .</w:t>
      </w:r>
      <w:r>
        <w:br/>
        <w:t>EXPOSE 3000</w:t>
      </w:r>
      <w:r>
        <w:br/>
        <w:t>CMD ["node", "server.js"]</w:t>
      </w:r>
    </w:p>
    <w:p w:rsidR="006C28B4" w:rsidRPr="006C28B4" w:rsidRDefault="006C28B4" w:rsidP="006C28B4">
      <w:pPr>
        <w:spacing w:before="240"/>
        <w:ind w:left="284"/>
        <w:rPr>
          <w:b/>
          <w:lang w:val="ru-RU"/>
        </w:rPr>
      </w:pPr>
      <w:r w:rsidRPr="006C28B4">
        <w:rPr>
          <w:b/>
          <w:bCs/>
          <w:lang w:val="ru-RU"/>
        </w:rPr>
        <w:t>Ключевые команды: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t>COPY . .: Копирование исходного кода в контейнер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lastRenderedPageBreak/>
        <w:t>RUN npm install: Установка зависимостей Node.js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t>EXPOSE 3000: Открытие порта для сетевого доступа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t>CMD: Команда запуска приложения</w:t>
      </w:r>
    </w:p>
    <w:p w:rsidR="001A2801" w:rsidRDefault="001A2801" w:rsidP="001A2801">
      <w:pPr>
        <w:rPr>
          <w:b/>
        </w:rPr>
      </w:pPr>
    </w:p>
    <w:p w:rsidR="001A2801" w:rsidRPr="001A2801" w:rsidRDefault="001A2801" w:rsidP="001A2801">
      <w:pPr>
        <w:rPr>
          <w:lang w:val="ru-RU"/>
        </w:rPr>
      </w:pPr>
      <w:r w:rsidRPr="001A2801">
        <w:rPr>
          <w:b/>
          <w:lang w:val="ru-RU"/>
        </w:rPr>
        <w:t>П</w:t>
      </w:r>
      <w:r w:rsidRPr="001A2801">
        <w:rPr>
          <w:b/>
          <w:bCs/>
          <w:lang w:val="ru-RU"/>
        </w:rPr>
        <w:t>родакшн-зависимости</w:t>
      </w:r>
      <w:r w:rsidRPr="001A2801">
        <w:rPr>
          <w:b/>
          <w:lang w:val="ru-RU"/>
        </w:rPr>
        <w:t> (или production dependencies)</w:t>
      </w:r>
      <w:r w:rsidRPr="001A2801">
        <w:rPr>
          <w:lang w:val="ru-RU"/>
        </w:rPr>
        <w:t xml:space="preserve"> — это те</w:t>
      </w:r>
      <w:r w:rsidRPr="001A2801">
        <w:rPr>
          <w:b/>
          <w:lang w:val="ru-RU"/>
        </w:rPr>
        <w:t xml:space="preserve"> </w:t>
      </w:r>
      <w:r w:rsidRPr="001A2801">
        <w:rPr>
          <w:lang w:val="ru-RU"/>
        </w:rPr>
        <w:t>зависимости, которые необходимы для работы приложения в рабочей среде (production). Они включают библиотеки и модули, которые ваш код использует во время выполнения. Например, это могут быть фреймворки, такие как Express, библиотеки для работы с базами данных и другие пакеты, которые необходимы для функционирования приложения.</w:t>
      </w:r>
    </w:p>
    <w:p w:rsidR="001A2801" w:rsidRDefault="001A2801" w:rsidP="001A2801">
      <w:pPr>
        <w:rPr>
          <w:lang w:val="ru-RU"/>
        </w:rPr>
      </w:pPr>
      <w:r w:rsidRPr="001A2801">
        <w:rPr>
          <w:b/>
          <w:bCs/>
          <w:lang w:val="ru-RU"/>
        </w:rPr>
        <w:t>Установка продакшн-зависимостей:</w:t>
      </w:r>
      <w:r w:rsidRPr="001A2801">
        <w:rPr>
          <w:lang w:val="ru-RU"/>
        </w:rPr>
        <w:br/>
        <w:t xml:space="preserve">Когда вы используете команду npm </w:t>
      </w:r>
      <w:r w:rsidRPr="001A2801">
        <w:rPr>
          <w:rFonts w:ascii="Consolas" w:hAnsi="Consolas"/>
          <w:sz w:val="20"/>
          <w:szCs w:val="20"/>
          <w:lang w:val="ru-RU"/>
        </w:rPr>
        <w:t>install --production</w:t>
      </w:r>
      <w:r w:rsidRPr="001A2801">
        <w:rPr>
          <w:lang w:val="ru-RU"/>
        </w:rPr>
        <w:t>, npm устанавливает только те зависимости, которые указаны в секции </w:t>
      </w:r>
      <w:r w:rsidRPr="001A2801">
        <w:rPr>
          <w:u w:val="single"/>
          <w:lang w:val="ru-RU"/>
        </w:rPr>
        <w:t>dependencies</w:t>
      </w:r>
      <w:r w:rsidRPr="001A2801">
        <w:rPr>
          <w:lang w:val="ru-RU"/>
        </w:rPr>
        <w:t> вашего файла package.json. Это исключает зависимости, указанные в секции devDependencies, которые обычно используются только во время разработки (например, инструменты для тестирования, сборки и т.д.).</w:t>
      </w:r>
    </w:p>
    <w:p w:rsidR="001A2801" w:rsidRPr="001A2801" w:rsidRDefault="001A2801" w:rsidP="001A2801">
      <w:pPr>
        <w:rPr>
          <w:lang w:val="ru-RU"/>
        </w:rPr>
      </w:pPr>
      <w:r w:rsidRPr="001A2801">
        <w:rPr>
          <w:b/>
          <w:bCs/>
          <w:lang w:val="ru-RU"/>
        </w:rPr>
        <w:t>Файл package.json:</w:t>
      </w:r>
      <w:r w:rsidRPr="001A2801">
        <w:rPr>
          <w:lang w:val="ru-RU"/>
        </w:rPr>
        <w:br/>
        <w:t>В вашем package.json зависимости делятся на две категории:</w:t>
      </w:r>
    </w:p>
    <w:p w:rsidR="001A2801" w:rsidRPr="001A2801" w:rsidRDefault="001A2801" w:rsidP="002731CB">
      <w:pPr>
        <w:numPr>
          <w:ilvl w:val="0"/>
          <w:numId w:val="7"/>
        </w:numPr>
        <w:rPr>
          <w:lang w:val="ru-RU"/>
        </w:rPr>
      </w:pPr>
      <w:r w:rsidRPr="001A2801">
        <w:rPr>
          <w:b/>
          <w:bCs/>
          <w:lang w:val="ru-RU"/>
        </w:rPr>
        <w:t>dependencies</w:t>
      </w:r>
      <w:r w:rsidRPr="001A2801">
        <w:rPr>
          <w:lang w:val="ru-RU"/>
        </w:rPr>
        <w:t>: необходимые для работы приложения.</w:t>
      </w:r>
    </w:p>
    <w:p w:rsidR="001A2801" w:rsidRPr="001A2801" w:rsidRDefault="001A2801" w:rsidP="002731CB">
      <w:pPr>
        <w:numPr>
          <w:ilvl w:val="0"/>
          <w:numId w:val="7"/>
        </w:numPr>
        <w:rPr>
          <w:lang w:val="ru-RU"/>
        </w:rPr>
      </w:pPr>
      <w:r w:rsidRPr="001A2801">
        <w:rPr>
          <w:b/>
          <w:bCs/>
          <w:lang w:val="ru-RU"/>
        </w:rPr>
        <w:t>devDependencies</w:t>
      </w:r>
      <w:r w:rsidRPr="001A2801">
        <w:rPr>
          <w:lang w:val="ru-RU"/>
        </w:rPr>
        <w:t>: необходимые только для разработки и тестирования.</w:t>
      </w:r>
    </w:p>
    <w:p w:rsidR="00001CF2" w:rsidRPr="00747BD8" w:rsidRDefault="001A2801" w:rsidP="00747BD8">
      <w:pPr>
        <w:rPr>
          <w:lang w:val="ru-RU"/>
        </w:rPr>
      </w:pPr>
      <w:r w:rsidRPr="001A2801">
        <w:rPr>
          <w:lang w:val="ru-RU"/>
        </w:rPr>
        <w:t>Разделение зависимостей позволяет уменьшить размер приложения и ускорить его загрузку в продакшене, так как не нужно устанавливать лишние пакеты, которые не нужны для работы приложения.</w:t>
      </w:r>
      <w:r w:rsidR="00001CF2" w:rsidRPr="00556CAE">
        <w:rPr>
          <w:lang w:val="ru-RU"/>
        </w:rPr>
        <w:br w:type="page"/>
      </w:r>
    </w:p>
    <w:p w:rsidR="00784B3D" w:rsidRDefault="00784B3D" w:rsidP="005F5EEB">
      <w:pPr>
        <w:pStyle w:val="2"/>
        <w:rPr>
          <w:lang w:val="ru-RU"/>
        </w:rPr>
      </w:pPr>
      <w:bookmarkStart w:id="21" w:name="_Toc199477412"/>
      <w:r w:rsidRPr="005F5EEB">
        <w:lastRenderedPageBreak/>
        <w:t>Настройка Dockerfile</w:t>
      </w:r>
      <w:bookmarkEnd w:id="21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22" w:name="_Toc199469840"/>
      <w:bookmarkStart w:id="23" w:name="_Toc199477413"/>
      <w:bookmarkEnd w:id="22"/>
      <w:bookmarkEnd w:id="23"/>
    </w:p>
    <w:p w:rsidR="00105060" w:rsidRPr="00105060" w:rsidRDefault="00105060" w:rsidP="00105060">
      <w:pPr>
        <w:pStyle w:val="3"/>
        <w:rPr>
          <w:lang w:val="en-US"/>
        </w:rPr>
      </w:pPr>
      <w:bookmarkStart w:id="24" w:name="_Toc199477414"/>
      <w:r>
        <w:t>Теория:</w:t>
      </w:r>
      <w:bookmarkEnd w:id="24"/>
    </w:p>
    <w:p w:rsidR="00784B3D" w:rsidRPr="006C28B4" w:rsidRDefault="00784B3D" w:rsidP="00784B3D">
      <w:pPr>
        <w:rPr>
          <w:lang w:val="ru-RU"/>
        </w:rPr>
      </w:pPr>
      <w:r w:rsidRPr="00110BF6">
        <w:rPr>
          <w:b/>
        </w:rPr>
        <w:t>Dockerfile</w:t>
      </w:r>
      <w:r w:rsidRPr="00784B3D">
        <w:rPr>
          <w:lang w:val="ru-RU"/>
        </w:rPr>
        <w:t xml:space="preserve"> определяет слои образа. </w:t>
      </w:r>
      <w:r w:rsidRPr="006C28B4">
        <w:rPr>
          <w:lang w:val="ru-RU"/>
        </w:rPr>
        <w:t xml:space="preserve">Ключевые </w:t>
      </w:r>
      <w:r w:rsidR="006C28B4">
        <w:rPr>
          <w:lang w:val="ru-RU"/>
        </w:rPr>
        <w:t>функции</w:t>
      </w:r>
      <w:r w:rsidRPr="006C28B4">
        <w:rPr>
          <w:lang w:val="ru-RU"/>
        </w:rPr>
        <w:t>: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FROM</w:t>
      </w:r>
      <w:r>
        <w:t xml:space="preserve"> — базовый образ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COPY</w:t>
      </w:r>
      <w:r>
        <w:t xml:space="preserve"> — копирование файлов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RUN</w:t>
      </w:r>
      <w:r>
        <w:t xml:space="preserve"> — выполнение команд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EXPOSE</w:t>
      </w:r>
      <w:r>
        <w:t xml:space="preserve"> — открытие портов</w:t>
      </w:r>
    </w:p>
    <w:p w:rsidR="008B2DCB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CMD</w:t>
      </w:r>
      <w:r>
        <w:t xml:space="preserve"> — команда запуска</w:t>
      </w:r>
    </w:p>
    <w:p w:rsidR="008B2DCB" w:rsidRPr="008B2DCB" w:rsidRDefault="008B2DCB" w:rsidP="008B2DCB">
      <w:pPr>
        <w:spacing w:line="240" w:lineRule="auto"/>
        <w:rPr>
          <w:lang w:val="ru-RU"/>
        </w:rPr>
      </w:pPr>
      <w:r w:rsidRPr="008B2DCB">
        <w:rPr>
          <w:b/>
          <w:bCs/>
          <w:lang w:val="ru-RU"/>
        </w:rPr>
        <w:t>Структура образа</w:t>
      </w:r>
      <w:r w:rsidRPr="008B2DCB">
        <w:rPr>
          <w:lang w:val="ru-RU"/>
        </w:rPr>
        <w:t>:</w:t>
      </w:r>
    </w:p>
    <w:p w:rsidR="008B2DCB" w:rsidRPr="008B2DCB" w:rsidRDefault="008B2DCB" w:rsidP="002731CB">
      <w:pPr>
        <w:numPr>
          <w:ilvl w:val="1"/>
          <w:numId w:val="13"/>
        </w:numPr>
        <w:tabs>
          <w:tab w:val="clear" w:pos="1440"/>
          <w:tab w:val="left" w:pos="1418"/>
        </w:tabs>
        <w:spacing w:line="240" w:lineRule="auto"/>
        <w:ind w:left="709"/>
        <w:rPr>
          <w:lang w:val="ru-RU"/>
        </w:rPr>
      </w:pPr>
      <w:r w:rsidRPr="008B2DCB">
        <w:rPr>
          <w:lang w:val="ru-RU"/>
        </w:rPr>
        <w:t>Каждый Docker-образ состоит из нескольких слоев, которые представляют собой изменения, внесённые в образ. Каждый слой соответствует одной инструкции в Dockerfile (например, FROM, RUN, COPY и т.д.).</w:t>
      </w:r>
    </w:p>
    <w:p w:rsidR="008B2DCB" w:rsidRPr="008B2DCB" w:rsidRDefault="008B2DCB" w:rsidP="002731CB">
      <w:pPr>
        <w:numPr>
          <w:ilvl w:val="1"/>
          <w:numId w:val="13"/>
        </w:numPr>
        <w:tabs>
          <w:tab w:val="clear" w:pos="1440"/>
          <w:tab w:val="left" w:pos="1418"/>
        </w:tabs>
        <w:spacing w:line="240" w:lineRule="auto"/>
        <w:ind w:left="709"/>
        <w:rPr>
          <w:lang w:val="ru-RU"/>
        </w:rPr>
      </w:pPr>
      <w:r w:rsidRPr="008B2DCB">
        <w:rPr>
          <w:lang w:val="ru-RU"/>
        </w:rPr>
        <w:t>Слои создаются в результате выполнения команд в Dockerfile и могут содержать изменения файловой системы.</w:t>
      </w:r>
    </w:p>
    <w:p w:rsidR="00784B3D" w:rsidRDefault="00784B3D" w:rsidP="00E31451">
      <w:pPr>
        <w:pStyle w:val="3"/>
      </w:pPr>
      <w:bookmarkStart w:id="25" w:name="_Toc199477415"/>
      <w:r>
        <w:t>Действия:</w:t>
      </w:r>
      <w:bookmarkEnd w:id="25"/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t xml:space="preserve">Установка зависимостей через </w:t>
      </w:r>
      <w:r>
        <w:rPr>
          <w:rStyle w:val="InlineCode"/>
          <w:b/>
          <w:highlight w:val="none"/>
        </w:rPr>
        <w:t>npm install</w:t>
      </w:r>
    </w:p>
    <w:p w:rsidR="00784B3D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Копирование исходного кода после установки зависимостей (для кэширования)</w:t>
      </w:r>
    </w:p>
    <w:p w:rsidR="00784B3D" w:rsidRPr="00F96037" w:rsidRDefault="006C28B4" w:rsidP="000A25D4">
      <w:pPr>
        <w:spacing w:line="240" w:lineRule="auto"/>
        <w:ind w:left="360"/>
        <w:rPr>
          <w:lang w:val="ru-RU"/>
        </w:rPr>
      </w:pPr>
      <w:r w:rsidRPr="006C28B4">
        <w:t>Docker</w:t>
      </w:r>
      <w:r w:rsidRPr="006C28B4">
        <w:rPr>
          <w:lang w:val="ru-RU"/>
        </w:rPr>
        <w:t xml:space="preserve"> разбивает сборку образа на слои — каждый слой соответствует одной инструкции в </w:t>
      </w:r>
      <w:r w:rsidRPr="006C28B4">
        <w:t>Dockerfile</w:t>
      </w:r>
      <w:r w:rsidRPr="006C28B4">
        <w:rPr>
          <w:lang w:val="ru-RU"/>
        </w:rPr>
        <w:t xml:space="preserve"> (</w:t>
      </w:r>
      <w:r w:rsidRPr="006C28B4">
        <w:t>RUN</w:t>
      </w:r>
      <w:r w:rsidRPr="006C28B4">
        <w:rPr>
          <w:lang w:val="ru-RU"/>
        </w:rPr>
        <w:t>,</w:t>
      </w:r>
      <w:r w:rsidRPr="006C28B4">
        <w:t> COPY </w:t>
      </w:r>
      <w:r w:rsidRPr="006C28B4">
        <w:rPr>
          <w:lang w:val="ru-RU"/>
        </w:rPr>
        <w:t xml:space="preserve">и т.д.). Если содержимое слоя не изменилось с предыдущей сборки, </w:t>
      </w:r>
      <w:r w:rsidRPr="006C28B4">
        <w:t>Docker</w:t>
      </w:r>
      <w:r w:rsidRPr="006C28B4">
        <w:rPr>
          <w:lang w:val="ru-RU"/>
        </w:rPr>
        <w:t xml:space="preserve"> использует закэшированный слой, а не выполняет команду заново. </w:t>
      </w:r>
      <w:r w:rsidRPr="00F96037">
        <w:rPr>
          <w:lang w:val="ru-RU"/>
        </w:rPr>
        <w:t>Это значительно сокращает время сборки.</w:t>
      </w:r>
      <w:r w:rsidR="00F96037">
        <w:rPr>
          <w:lang w:val="ru-RU"/>
        </w:rPr>
        <w:t xml:space="preserve"> </w:t>
      </w:r>
      <w:r w:rsidR="00F96037" w:rsidRPr="00F96037">
        <w:rPr>
          <w:lang w:val="ru-RU"/>
        </w:rPr>
        <w:t>Кэширование позволяет избежать повторной установки зависимостей, если они не изменились.</w:t>
      </w:r>
    </w:p>
    <w:p w:rsidR="00F96037" w:rsidRDefault="00F96037" w:rsidP="00F96037">
      <w:pPr>
        <w:spacing w:line="240" w:lineRule="auto"/>
        <w:ind w:left="360"/>
      </w:pPr>
      <w:r>
        <w:rPr>
          <w:lang w:val="ru-RU"/>
        </w:rPr>
        <w:t>В терминале</w:t>
      </w:r>
      <w:r>
        <w:t>:</w:t>
      </w:r>
    </w:p>
    <w:p w:rsidR="00F96037" w:rsidRPr="00F96037" w:rsidRDefault="00F96037" w:rsidP="00F96037">
      <w:pPr>
        <w:spacing w:line="240" w:lineRule="auto"/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0425" cy="895247"/>
            <wp:effectExtent l="19050" t="0" r="3175" b="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40425" cy="192166"/>
            <wp:effectExtent l="1905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37" w:rsidRPr="00F96037" w:rsidRDefault="00F96037" w:rsidP="00F96037">
      <w:pPr>
        <w:spacing w:line="240" w:lineRule="auto"/>
        <w:ind w:left="360"/>
        <w:rPr>
          <w:noProof/>
          <w:lang w:eastAsia="ru-RU"/>
        </w:rPr>
      </w:pPr>
      <w:r>
        <w:rPr>
          <w:noProof/>
          <w:lang w:val="ru-RU" w:eastAsia="ru-RU"/>
        </w:rPr>
        <w:t xml:space="preserve">В </w:t>
      </w:r>
      <w:r>
        <w:rPr>
          <w:noProof/>
          <w:lang w:eastAsia="ru-RU"/>
        </w:rPr>
        <w:t xml:space="preserve">Docker Desktop </w:t>
      </w:r>
      <w:r>
        <w:rPr>
          <w:noProof/>
          <w:lang w:val="ru-RU" w:eastAsia="ru-RU"/>
        </w:rPr>
        <w:t>наблюдаем</w:t>
      </w:r>
      <w:r>
        <w:rPr>
          <w:noProof/>
          <w:lang w:eastAsia="ru-RU"/>
        </w:rPr>
        <w:t>:</w:t>
      </w:r>
    </w:p>
    <w:p w:rsidR="00784B3D" w:rsidRPr="006C28B4" w:rsidRDefault="00F96037" w:rsidP="00784B3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569521"/>
            <wp:effectExtent l="1905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40425" cy="359427"/>
            <wp:effectExtent l="1905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B3D" w:rsidRDefault="00784B3D" w:rsidP="005F5EEB">
      <w:pPr>
        <w:pStyle w:val="2"/>
      </w:pPr>
      <w:bookmarkStart w:id="26" w:name="_Toc199477416"/>
      <w:r>
        <w:t>Запуск контейнера и проверка</w:t>
      </w:r>
      <w:bookmarkEnd w:id="26"/>
    </w:p>
    <w:p w:rsidR="00784B3D" w:rsidRPr="00784B3D" w:rsidRDefault="00784B3D" w:rsidP="00784B3D">
      <w:pPr>
        <w:rPr>
          <w:lang w:val="ru-RU"/>
        </w:rPr>
      </w:pPr>
      <w:r w:rsidRPr="00F96037">
        <w:rPr>
          <w:b/>
          <w:lang w:val="ru-RU"/>
        </w:rPr>
        <w:t>Контейнер</w:t>
      </w:r>
      <w:r w:rsidRPr="00784B3D">
        <w:rPr>
          <w:lang w:val="ru-RU"/>
        </w:rPr>
        <w:t xml:space="preserve"> — запущенный экземпляр образа. Изолированная среда с собственными процессами и сетевым стеком.</w:t>
      </w:r>
    </w:p>
    <w:p w:rsidR="005F5EEB" w:rsidRPr="005F5EEB" w:rsidRDefault="005F5EEB" w:rsidP="002731CB">
      <w:pPr>
        <w:numPr>
          <w:ilvl w:val="0"/>
          <w:numId w:val="10"/>
        </w:numPr>
        <w:rPr>
          <w:rFonts w:eastAsia="Consolas" w:cstheme="minorHAnsi"/>
        </w:rPr>
      </w:pPr>
      <w:r w:rsidRPr="005F5EEB">
        <w:rPr>
          <w:rFonts w:eastAsia="Consolas" w:cstheme="minorHAnsi"/>
          <w:lang w:val="ru-RU"/>
        </w:rPr>
        <w:t>Сборка</w:t>
      </w:r>
      <w:r w:rsidRPr="005F5EEB">
        <w:rPr>
          <w:rFonts w:eastAsia="Consolas" w:cstheme="minorHAnsi"/>
        </w:rPr>
        <w:t xml:space="preserve"> </w:t>
      </w:r>
      <w:r w:rsidRPr="005F5EEB">
        <w:rPr>
          <w:rFonts w:eastAsia="Consolas" w:cstheme="minorHAnsi"/>
          <w:lang w:val="ru-RU"/>
        </w:rPr>
        <w:t>образов</w:t>
      </w:r>
      <w:r w:rsidRPr="005F5EEB">
        <w:rPr>
          <w:rFonts w:eastAsia="Consolas" w:cstheme="minorHAnsi"/>
        </w:rPr>
        <w:t xml:space="preserve">: </w:t>
      </w:r>
      <w:r w:rsidRPr="005F5EEB">
        <w:rPr>
          <w:rFonts w:eastAsia="Consolas" w:cstheme="minorHAnsi"/>
          <w:shd w:val="clear" w:color="auto" w:fill="D9D9D9" w:themeFill="background1" w:themeFillShade="D9"/>
        </w:rPr>
        <w:t>docker-compose build</w:t>
      </w:r>
    </w:p>
    <w:p w:rsidR="005F5EEB" w:rsidRPr="005F5EEB" w:rsidRDefault="005F5EEB" w:rsidP="002731CB">
      <w:pPr>
        <w:numPr>
          <w:ilvl w:val="0"/>
          <w:numId w:val="10"/>
        </w:numPr>
        <w:rPr>
          <w:rFonts w:eastAsia="Consolas" w:cstheme="minorHAnsi"/>
        </w:rPr>
      </w:pPr>
      <w:r w:rsidRPr="005F5EEB">
        <w:rPr>
          <w:rFonts w:eastAsia="Consolas" w:cstheme="minorHAnsi"/>
          <w:lang w:val="ru-RU"/>
        </w:rPr>
        <w:lastRenderedPageBreak/>
        <w:t>Запуск</w:t>
      </w:r>
      <w:r w:rsidRPr="005F5EEB">
        <w:rPr>
          <w:rFonts w:eastAsia="Consolas" w:cstheme="minorHAnsi"/>
        </w:rPr>
        <w:t xml:space="preserve"> </w:t>
      </w:r>
      <w:r w:rsidRPr="005F5EEB">
        <w:rPr>
          <w:rFonts w:eastAsia="Consolas" w:cstheme="minorHAnsi"/>
          <w:lang w:val="ru-RU"/>
        </w:rPr>
        <w:t>контейнеров</w:t>
      </w:r>
      <w:r w:rsidRPr="005F5EEB">
        <w:rPr>
          <w:rFonts w:eastAsia="Consolas" w:cstheme="minorHAnsi"/>
        </w:rPr>
        <w:t xml:space="preserve">: </w:t>
      </w:r>
      <w:r w:rsidRPr="005F5EEB">
        <w:rPr>
          <w:rFonts w:eastAsia="Consolas" w:cstheme="minorHAnsi"/>
          <w:shd w:val="clear" w:color="auto" w:fill="D9D9D9" w:themeFill="background1" w:themeFillShade="D9"/>
        </w:rPr>
        <w:t>docker-compose up -d</w:t>
      </w:r>
    </w:p>
    <w:p w:rsidR="005F5EEB" w:rsidRPr="005F5EEB" w:rsidRDefault="005F5EEB" w:rsidP="002731CB">
      <w:pPr>
        <w:numPr>
          <w:ilvl w:val="0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Проверка работы:</w:t>
      </w:r>
    </w:p>
    <w:p w:rsidR="005F5EEB" w:rsidRPr="005F5EEB" w:rsidRDefault="005F5EEB" w:rsidP="002731CB">
      <w:pPr>
        <w:numPr>
          <w:ilvl w:val="1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Клиент: </w:t>
      </w:r>
      <w:hyperlink r:id="rId13" w:tgtFrame="_blank" w:history="1">
        <w:r w:rsidRPr="005F5EEB">
          <w:rPr>
            <w:rStyle w:val="aa"/>
            <w:rFonts w:eastAsia="Consolas" w:cstheme="minorHAnsi"/>
            <w:lang w:val="ru-RU"/>
          </w:rPr>
          <w:t>http://localhost</w:t>
        </w:r>
      </w:hyperlink>
    </w:p>
    <w:p w:rsidR="005F5EEB" w:rsidRPr="005F5EEB" w:rsidRDefault="005F5EEB" w:rsidP="002731CB">
      <w:pPr>
        <w:numPr>
          <w:ilvl w:val="1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API: </w:t>
      </w:r>
      <w:hyperlink r:id="rId14" w:tgtFrame="_blank" w:history="1">
        <w:r w:rsidRPr="005F5EEB">
          <w:rPr>
            <w:rStyle w:val="aa"/>
            <w:rFonts w:eastAsia="Consolas" w:cstheme="minorHAnsi"/>
            <w:lang w:val="ru-RU"/>
          </w:rPr>
          <w:t>http://localhost:3000/api/movies</w:t>
        </w:r>
      </w:hyperlink>
    </w:p>
    <w:p w:rsidR="005F5EEB" w:rsidRPr="005F5EEB" w:rsidRDefault="005F5EEB" w:rsidP="002731CB">
      <w:pPr>
        <w:numPr>
          <w:ilvl w:val="1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pgAdmin: </w:t>
      </w:r>
      <w:hyperlink r:id="rId15" w:tgtFrame="_blank" w:history="1">
        <w:r w:rsidRPr="005F5EEB">
          <w:rPr>
            <w:rStyle w:val="aa"/>
            <w:rFonts w:eastAsia="Consolas" w:cstheme="minorHAnsi"/>
            <w:lang w:val="ru-RU"/>
          </w:rPr>
          <w:t>http://localhost:5050</w:t>
        </w:r>
      </w:hyperlink>
      <w:r w:rsidRPr="005F5EEB">
        <w:rPr>
          <w:rFonts w:eastAsia="Consolas" w:cstheme="minorHAnsi"/>
          <w:lang w:val="ru-RU"/>
        </w:rPr>
        <w:t> (логин: </w:t>
      </w:r>
      <w:r w:rsidRPr="005F5EEB">
        <w:rPr>
          <w:rFonts w:eastAsia="Consolas" w:cstheme="minorHAnsi"/>
        </w:rPr>
        <w:t>anatoly</w:t>
      </w:r>
      <w:r w:rsidRPr="005F5EEB">
        <w:rPr>
          <w:rFonts w:eastAsia="Consolas" w:cstheme="minorHAnsi"/>
          <w:lang w:val="ru-RU"/>
        </w:rPr>
        <w:t>.</w:t>
      </w:r>
      <w:r w:rsidRPr="005F5EEB">
        <w:rPr>
          <w:rFonts w:eastAsia="Consolas" w:cstheme="minorHAnsi"/>
        </w:rPr>
        <w:t>pozd</w:t>
      </w:r>
      <w:r w:rsidRPr="005F5EEB">
        <w:rPr>
          <w:rFonts w:eastAsia="Consolas" w:cstheme="minorHAnsi"/>
          <w:lang w:val="ru-RU"/>
        </w:rPr>
        <w:t>@</w:t>
      </w:r>
      <w:r w:rsidRPr="005F5EEB">
        <w:rPr>
          <w:rFonts w:eastAsia="Consolas" w:cstheme="minorHAnsi"/>
        </w:rPr>
        <w:t>gmail</w:t>
      </w:r>
      <w:r w:rsidRPr="005F5EEB">
        <w:rPr>
          <w:rFonts w:eastAsia="Consolas" w:cstheme="minorHAnsi"/>
          <w:lang w:val="ru-RU"/>
        </w:rPr>
        <w:t>.</w:t>
      </w:r>
      <w:r w:rsidRPr="005F5EEB">
        <w:rPr>
          <w:rFonts w:eastAsia="Consolas" w:cstheme="minorHAnsi"/>
        </w:rPr>
        <w:t>com</w:t>
      </w:r>
      <w:r w:rsidRPr="005F5EEB">
        <w:rPr>
          <w:rFonts w:eastAsia="Consolas" w:cstheme="minorHAnsi"/>
          <w:lang w:val="ru-RU"/>
        </w:rPr>
        <w:t>, пароль: ...)</w:t>
      </w:r>
    </w:p>
    <w:p w:rsidR="005F5EEB" w:rsidRPr="005F5EEB" w:rsidRDefault="005F5EEB" w:rsidP="005F5EEB">
      <w:pPr>
        <w:ind w:left="993"/>
      </w:pPr>
      <w:r>
        <w:rPr>
          <w:noProof/>
          <w:lang w:val="ru-RU" w:eastAsia="ru-RU"/>
        </w:rPr>
        <w:drawing>
          <wp:inline distT="0" distB="0" distL="0" distR="0">
            <wp:extent cx="4777665" cy="2114550"/>
            <wp:effectExtent l="19050" t="0" r="3885" b="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80" cy="21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B3D" w:rsidRPr="005F5EEB" w:rsidRDefault="00784B3D" w:rsidP="005F5EEB">
      <w:pPr>
        <w:tabs>
          <w:tab w:val="left" w:pos="1701"/>
        </w:tabs>
        <w:ind w:left="1134"/>
      </w:pPr>
      <w:r w:rsidRPr="00784B3D">
        <w:rPr>
          <w:lang w:val="ru-RU"/>
        </w:rPr>
        <w:t xml:space="preserve">Статус: </w:t>
      </w:r>
      <w:r w:rsidRPr="00784B3D">
        <w:rPr>
          <w:b/>
          <w:lang w:val="ru-RU"/>
        </w:rPr>
        <w:t>Успешно</w:t>
      </w:r>
      <w:r w:rsidRPr="00784B3D">
        <w:rPr>
          <w:lang w:val="ru-RU"/>
        </w:rPr>
        <w:t>.</w:t>
      </w:r>
    </w:p>
    <w:p w:rsidR="00001CF2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>
        <w:br w:type="page"/>
      </w:r>
    </w:p>
    <w:p w:rsidR="00105060" w:rsidRDefault="00784B3D" w:rsidP="00105060">
      <w:pPr>
        <w:pStyle w:val="2"/>
        <w:rPr>
          <w:lang w:val="ru-RU"/>
        </w:rPr>
      </w:pPr>
      <w:bookmarkStart w:id="27" w:name="_Toc199477417"/>
      <w:r>
        <w:lastRenderedPageBreak/>
        <w:t>Развертывание БД в контейнере</w:t>
      </w:r>
      <w:bookmarkEnd w:id="27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28" w:name="_Toc199469845"/>
      <w:bookmarkStart w:id="29" w:name="_Toc199477418"/>
      <w:bookmarkEnd w:id="28"/>
      <w:bookmarkEnd w:id="29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30" w:name="_Toc199469846"/>
      <w:bookmarkStart w:id="31" w:name="_Toc199477419"/>
      <w:bookmarkEnd w:id="30"/>
      <w:bookmarkEnd w:id="31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32" w:name="_Toc199469847"/>
      <w:bookmarkStart w:id="33" w:name="_Toc199477420"/>
      <w:bookmarkEnd w:id="32"/>
      <w:bookmarkEnd w:id="33"/>
    </w:p>
    <w:p w:rsidR="00105060" w:rsidRPr="00105060" w:rsidRDefault="00105060" w:rsidP="00105060">
      <w:pPr>
        <w:pStyle w:val="3"/>
      </w:pPr>
      <w:bookmarkStart w:id="34" w:name="_Toc199477421"/>
      <w:r>
        <w:t>Теория</w:t>
      </w:r>
      <w:bookmarkEnd w:id="34"/>
    </w:p>
    <w:p w:rsidR="004970BB" w:rsidRPr="004970BB" w:rsidRDefault="004970BB" w:rsidP="004970BB">
      <w:pPr>
        <w:ind w:left="720"/>
        <w:rPr>
          <w:b/>
          <w:bCs/>
          <w:lang w:val="ru-RU"/>
        </w:rPr>
      </w:pPr>
      <w:r w:rsidRPr="004970BB">
        <w:rPr>
          <w:b/>
          <w:bCs/>
          <w:lang w:val="ru-RU"/>
        </w:rPr>
        <w:t>Что такое Docker?</w:t>
      </w:r>
    </w:p>
    <w:p w:rsidR="004970BB" w:rsidRPr="004970BB" w:rsidRDefault="004970BB" w:rsidP="004970BB">
      <w:pPr>
        <w:rPr>
          <w:lang w:val="ru-RU"/>
        </w:rPr>
      </w:pPr>
      <w:r w:rsidRPr="00110BF6">
        <w:rPr>
          <w:b/>
          <w:lang w:val="ru-RU"/>
        </w:rPr>
        <w:t>Docker</w:t>
      </w:r>
      <w:r w:rsidRPr="004970BB">
        <w:rPr>
          <w:lang w:val="ru-RU"/>
        </w:rPr>
        <w:t xml:space="preserve"> — это платформа и инструмент для создания, распространения и запуска приложений в контейнерах. Он помогает разработчикам и системным администраторам упаковать приложение со всеми его зависимостями (библиотеки, настройки, системные компоненты) в единый образ, который можно запускать в любом месте — на вашем компьютере, сервере или в облаке.</w:t>
      </w:r>
    </w:p>
    <w:p w:rsidR="004970BB" w:rsidRPr="004970BB" w:rsidRDefault="004970BB" w:rsidP="004970BB">
      <w:pPr>
        <w:ind w:left="720"/>
        <w:rPr>
          <w:b/>
          <w:bCs/>
          <w:lang w:val="ru-RU"/>
        </w:rPr>
      </w:pPr>
      <w:r w:rsidRPr="004970BB">
        <w:rPr>
          <w:b/>
          <w:bCs/>
          <w:lang w:val="ru-RU"/>
        </w:rPr>
        <w:t>Что такое контейнер?</w:t>
      </w:r>
    </w:p>
    <w:p w:rsidR="004970BB" w:rsidRPr="004970BB" w:rsidRDefault="004970BB" w:rsidP="004970BB">
      <w:pPr>
        <w:rPr>
          <w:lang w:val="ru-RU"/>
        </w:rPr>
      </w:pPr>
      <w:r w:rsidRPr="00110BF6">
        <w:rPr>
          <w:b/>
          <w:lang w:val="ru-RU"/>
        </w:rPr>
        <w:t>Контейнер</w:t>
      </w:r>
      <w:r w:rsidRPr="004970BB">
        <w:rPr>
          <w:lang w:val="ru-RU"/>
        </w:rPr>
        <w:t xml:space="preserve"> — это изолированная среда выполнения, которая содержит все необходимое для запуска приложения: код, библиотеки, системные инструменты и настройки. Контейнер похож на легковесную виртуальную машину, но гораздо быстрее и эффективнее, потому что использует ядро операционной системы хоста напрямую, не эмулируя целую ОС.</w:t>
      </w:r>
    </w:p>
    <w:p w:rsidR="004970BB" w:rsidRPr="004970BB" w:rsidRDefault="004970BB" w:rsidP="004970BB">
      <w:pPr>
        <w:ind w:left="720"/>
        <w:rPr>
          <w:b/>
          <w:bCs/>
          <w:lang w:val="ru-RU"/>
        </w:rPr>
      </w:pPr>
      <w:r w:rsidRPr="004970BB">
        <w:rPr>
          <w:b/>
          <w:bCs/>
          <w:lang w:val="ru-RU"/>
        </w:rPr>
        <w:t>Аналогия</w:t>
      </w:r>
    </w:p>
    <w:p w:rsidR="004970BB" w:rsidRPr="004970BB" w:rsidRDefault="004970BB" w:rsidP="004970BB">
      <w:r>
        <w:rPr>
          <w:lang w:val="ru-RU"/>
        </w:rPr>
        <w:t>Представим, что</w:t>
      </w:r>
      <w:r>
        <w:t>:</w:t>
      </w:r>
    </w:p>
    <w:p w:rsidR="004970BB" w:rsidRPr="004970BB" w:rsidRDefault="004970BB" w:rsidP="002731CB">
      <w:pPr>
        <w:numPr>
          <w:ilvl w:val="0"/>
          <w:numId w:val="11"/>
        </w:numPr>
        <w:tabs>
          <w:tab w:val="clear" w:pos="720"/>
          <w:tab w:val="num" w:pos="993"/>
        </w:tabs>
        <w:ind w:left="426"/>
        <w:rPr>
          <w:lang w:val="ru-RU"/>
        </w:rPr>
      </w:pPr>
      <w:r>
        <w:rPr>
          <w:lang w:val="ru-RU"/>
        </w:rPr>
        <w:t>П</w:t>
      </w:r>
      <w:r w:rsidRPr="004970BB">
        <w:rPr>
          <w:lang w:val="ru-RU"/>
        </w:rPr>
        <w:t xml:space="preserve">риложение — это </w:t>
      </w:r>
      <w:r>
        <w:rPr>
          <w:lang w:val="ru-RU"/>
        </w:rPr>
        <w:t xml:space="preserve">приготовленный вчера </w:t>
      </w:r>
      <w:r w:rsidRPr="004970BB">
        <w:rPr>
          <w:lang w:val="ru-RU"/>
        </w:rPr>
        <w:t>обед.</w:t>
      </w:r>
    </w:p>
    <w:p w:rsidR="004970BB" w:rsidRPr="004970BB" w:rsidRDefault="004970BB" w:rsidP="002731CB">
      <w:pPr>
        <w:numPr>
          <w:ilvl w:val="0"/>
          <w:numId w:val="11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lang w:val="ru-RU"/>
        </w:rPr>
        <w:t>Конте</w:t>
      </w:r>
      <w:r>
        <w:rPr>
          <w:lang w:val="ru-RU"/>
        </w:rPr>
        <w:t xml:space="preserve">йнер — это ланчбокс, в который мы кладём </w:t>
      </w:r>
      <w:r w:rsidRPr="004970BB">
        <w:rPr>
          <w:lang w:val="ru-RU"/>
        </w:rPr>
        <w:t>весь обед (блюдо, приборы, салфетки).</w:t>
      </w:r>
    </w:p>
    <w:p w:rsidR="004970BB" w:rsidRDefault="004970BB" w:rsidP="002731CB">
      <w:pPr>
        <w:numPr>
          <w:ilvl w:val="0"/>
          <w:numId w:val="11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lang w:val="ru-RU"/>
        </w:rPr>
        <w:t>Docker — это сервис, который помогает упаковать ланчбокс, доставить его и запустить в любом месте, где есть подходящая «микроволновка» (среда для запуска контейнеров).</w:t>
      </w:r>
    </w:p>
    <w:p w:rsidR="004970BB" w:rsidRPr="004970BB" w:rsidRDefault="004970BB" w:rsidP="004970BB">
      <w:pPr>
        <w:tabs>
          <w:tab w:val="num" w:pos="1134"/>
        </w:tabs>
        <w:ind w:left="709"/>
        <w:rPr>
          <w:b/>
          <w:lang w:val="ru-RU"/>
        </w:rPr>
      </w:pPr>
      <w:r w:rsidRPr="004970BB">
        <w:rPr>
          <w:b/>
          <w:lang w:val="ru-RU"/>
        </w:rPr>
        <w:t>Особенности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Портативность</w:t>
      </w:r>
      <w:r w:rsidRPr="004970BB">
        <w:rPr>
          <w:lang w:val="ru-RU"/>
        </w:rPr>
        <w:t>: контейнер с приложением работает одинаково везде — на компьютере разработчика, тестовом сервере, продакшене.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Изоляция</w:t>
      </w:r>
      <w:r w:rsidRPr="004970BB">
        <w:rPr>
          <w:lang w:val="ru-RU"/>
        </w:rPr>
        <w:t>: контейнеры изолированы друг от друга и от хоста, что повышает безопасность и стабильность.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Лёгкость</w:t>
      </w:r>
      <w:r w:rsidRPr="004970BB">
        <w:rPr>
          <w:lang w:val="ru-RU"/>
        </w:rPr>
        <w:t>: контейнеры занимают меньше ресурсов по сравнению с виртуальными машинами.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Быстрая доставка и масштабирование</w:t>
      </w:r>
      <w:r w:rsidRPr="004970BB">
        <w:rPr>
          <w:lang w:val="ru-RU"/>
        </w:rPr>
        <w:t>: можно быстро запускать и масштабировать приложения.</w:t>
      </w:r>
    </w:p>
    <w:p w:rsidR="004970BB" w:rsidRPr="008B2DCB" w:rsidRDefault="006722D0" w:rsidP="004970BB">
      <w:r w:rsidRPr="006722D0">
        <w:rPr>
          <w:lang w:val="ru-RU"/>
        </w:rPr>
        <w:pict>
          <v:rect id="_x0000_i1025" style="width:0;height:3pt" o:hralign="center" o:hrstd="t" o:hrnoshade="t" o:hr="t" fillcolor="#c9d1d9" stroked="f"/>
        </w:pict>
      </w:r>
    </w:p>
    <w:p w:rsidR="00784B3D" w:rsidRDefault="00784B3D" w:rsidP="00105060">
      <w:pPr>
        <w:pStyle w:val="3"/>
      </w:pPr>
      <w:bookmarkStart w:id="35" w:name="_Toc199477422"/>
      <w:r>
        <w:t>Действия:</w:t>
      </w:r>
      <w:bookmarkEnd w:id="35"/>
    </w:p>
    <w:p w:rsidR="00105060" w:rsidRPr="00105060" w:rsidRDefault="008B2DCB" w:rsidP="002731CB">
      <w:pPr>
        <w:pStyle w:val="a0"/>
        <w:numPr>
          <w:ilvl w:val="0"/>
          <w:numId w:val="14"/>
        </w:numPr>
        <w:shd w:val="clear" w:color="auto" w:fill="FFFFFF"/>
        <w:spacing w:after="0" w:line="285" w:lineRule="atLeast"/>
        <w:ind w:left="426"/>
        <w:rPr>
          <w:rFonts w:ascii="Consolas" w:eastAsia="Times New Roman" w:hAnsi="Consolas" w:cs="Times New Roman"/>
          <w:color w:val="800000"/>
          <w:sz w:val="18"/>
          <w:szCs w:val="18"/>
          <w:lang w:val="ru-RU" w:eastAsia="ru-RU"/>
        </w:rPr>
      </w:pPr>
      <w:r w:rsidRPr="00105060">
        <w:rPr>
          <w:lang w:val="ru-RU"/>
        </w:rPr>
        <w:t xml:space="preserve">Добавляем </w:t>
      </w:r>
      <w:r w:rsidR="00105060" w:rsidRPr="00105060">
        <w:rPr>
          <w:lang w:val="ru-RU"/>
        </w:rPr>
        <w:t xml:space="preserve">контейнер для базы данных </w:t>
      </w:r>
      <w:r w:rsidR="00105060" w:rsidRPr="00105060">
        <w:t>PostgreSQL</w:t>
      </w:r>
      <w:r w:rsidR="00105060" w:rsidRPr="00105060">
        <w:rPr>
          <w:lang w:val="ru-RU"/>
        </w:rPr>
        <w:t xml:space="preserve"> в </w:t>
      </w:r>
      <w:r w:rsidR="00105060" w:rsidRPr="000A25D4">
        <w:rPr>
          <w:color w:val="FF0000"/>
        </w:rPr>
        <w:t>docker</w:t>
      </w:r>
      <w:r w:rsidR="00105060" w:rsidRPr="000A25D4">
        <w:rPr>
          <w:color w:val="FF0000"/>
          <w:lang w:val="ru-RU"/>
        </w:rPr>
        <w:t>-</w:t>
      </w:r>
      <w:r w:rsidR="00105060" w:rsidRPr="000A25D4">
        <w:rPr>
          <w:color w:val="FF0000"/>
        </w:rPr>
        <w:t>compose</w:t>
      </w:r>
      <w:r w:rsidR="00105060" w:rsidRPr="000A25D4">
        <w:rPr>
          <w:color w:val="FF0000"/>
          <w:lang w:val="ru-RU"/>
        </w:rPr>
        <w:t>.</w:t>
      </w:r>
      <w:r w:rsidR="00105060" w:rsidRPr="000A25D4">
        <w:rPr>
          <w:color w:val="FF0000"/>
        </w:rPr>
        <w:t>yml</w:t>
      </w:r>
      <w:r w:rsidR="00105060" w:rsidRPr="00105060">
        <w:rPr>
          <w:lang w:val="ru-RU"/>
        </w:rPr>
        <w:t>:</w:t>
      </w:r>
    </w:p>
    <w:p w:rsidR="00105060" w:rsidRPr="00314AF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314AF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db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image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postgres:17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environment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POSTGRES_USER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${DB_USER}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POSTGRES_PASSWORD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${DB_PASS}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POSTGRES_DB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${DB_NAME}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volumes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-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postgres_data:/var/lib/postgresql/data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ports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- </w:t>
      </w:r>
      <w:r w:rsidRPr="00105060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"5432:5432"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networks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E31451" w:rsidRPr="00314AF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lastRenderedPageBreak/>
        <w:t xml:space="preserve">      -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cinema-network</w:t>
      </w:r>
    </w:p>
    <w:p w:rsidR="00E31451" w:rsidRPr="00E31451" w:rsidRDefault="00E31451" w:rsidP="00E31451">
      <w:pPr>
        <w:pStyle w:val="HTML"/>
        <w:wordWrap w:val="0"/>
        <w:ind w:left="426"/>
        <w:rPr>
          <w:rFonts w:ascii="Consolas" w:hAnsi="Consolas"/>
          <w:color w:val="494949"/>
          <w:sz w:val="18"/>
          <w:szCs w:val="18"/>
          <w:lang w:val="en-US"/>
        </w:rPr>
      </w:pPr>
      <w:r w:rsidRPr="00E31451">
        <w:rPr>
          <w:rStyle w:val="token"/>
          <w:rFonts w:ascii="Consolas" w:hAnsi="Consolas"/>
          <w:color w:val="B76B01"/>
          <w:sz w:val="18"/>
          <w:szCs w:val="18"/>
          <w:lang w:val="en-US"/>
        </w:rPr>
        <w:t>volumes</w:t>
      </w:r>
      <w:r w:rsidRPr="00E31451">
        <w:rPr>
          <w:rStyle w:val="token"/>
          <w:rFonts w:ascii="Consolas" w:hAnsi="Consolas"/>
          <w:color w:val="383A42"/>
          <w:sz w:val="18"/>
          <w:szCs w:val="18"/>
          <w:lang w:val="en-US"/>
        </w:rPr>
        <w:t>:</w:t>
      </w:r>
    </w:p>
    <w:p w:rsidR="00E31451" w:rsidRPr="00E31451" w:rsidRDefault="00E31451" w:rsidP="00E31451">
      <w:pPr>
        <w:pStyle w:val="HTML"/>
        <w:wordWrap w:val="0"/>
        <w:ind w:left="426"/>
        <w:rPr>
          <w:rFonts w:ascii="Consolas" w:hAnsi="Consolas"/>
          <w:color w:val="494949"/>
          <w:sz w:val="18"/>
          <w:szCs w:val="18"/>
          <w:lang w:val="en-US"/>
        </w:rPr>
      </w:pPr>
      <w:r w:rsidRPr="00E31451">
        <w:rPr>
          <w:rFonts w:ascii="Consolas" w:hAnsi="Consolas"/>
          <w:color w:val="494949"/>
          <w:sz w:val="18"/>
          <w:szCs w:val="18"/>
          <w:lang w:val="en-US"/>
        </w:rPr>
        <w:t xml:space="preserve">    </w:t>
      </w:r>
      <w:r w:rsidRPr="00E31451">
        <w:rPr>
          <w:rStyle w:val="token"/>
          <w:rFonts w:ascii="Consolas" w:hAnsi="Consolas"/>
          <w:color w:val="383A42"/>
          <w:sz w:val="18"/>
          <w:szCs w:val="18"/>
          <w:lang w:val="en-US"/>
        </w:rPr>
        <w:t>-</w:t>
      </w:r>
      <w:r w:rsidRPr="00E31451">
        <w:rPr>
          <w:rFonts w:ascii="Consolas" w:hAnsi="Consolas"/>
          <w:color w:val="494949"/>
          <w:sz w:val="18"/>
          <w:szCs w:val="18"/>
          <w:lang w:val="en-US"/>
        </w:rPr>
        <w:t xml:space="preserve"> postgres_data</w:t>
      </w:r>
      <w:r w:rsidRPr="00E31451">
        <w:rPr>
          <w:rStyle w:val="token"/>
          <w:rFonts w:ascii="Consolas" w:hAnsi="Consolas"/>
          <w:color w:val="383A42"/>
          <w:sz w:val="18"/>
          <w:szCs w:val="18"/>
          <w:lang w:val="en-US"/>
        </w:rPr>
        <w:t>:</w:t>
      </w:r>
      <w:r w:rsidRPr="00E31451">
        <w:rPr>
          <w:rFonts w:ascii="Consolas" w:hAnsi="Consolas"/>
          <w:color w:val="494949"/>
          <w:sz w:val="18"/>
          <w:szCs w:val="18"/>
          <w:lang w:val="en-US"/>
        </w:rPr>
        <w:t xml:space="preserve">/var/lib/postgresql/data 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  <w:lang w:val="en-US"/>
        </w:rPr>
        <w:t xml:space="preserve">#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</w:rPr>
        <w:t>Постоянное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  <w:lang w:val="en-US"/>
        </w:rPr>
        <w:t xml:space="preserve">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</w:rPr>
        <w:t>хранение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  <w:lang w:val="en-US"/>
        </w:rPr>
        <w:t xml:space="preserve">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</w:rPr>
        <w:t>данных</w:t>
      </w:r>
    </w:p>
    <w:p w:rsidR="00E31451" w:rsidRPr="00105060" w:rsidRDefault="00E31451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</w:pPr>
    </w:p>
    <w:p w:rsidR="00105060" w:rsidRPr="00E31451" w:rsidRDefault="00105060" w:rsidP="00784B3D"/>
    <w:p w:rsidR="008B2DCB" w:rsidRPr="00105060" w:rsidRDefault="00105060" w:rsidP="002731CB">
      <w:pPr>
        <w:pStyle w:val="a0"/>
        <w:numPr>
          <w:ilvl w:val="0"/>
          <w:numId w:val="14"/>
        </w:numPr>
        <w:ind w:left="426"/>
        <w:rPr>
          <w:lang w:val="ru-RU"/>
        </w:rPr>
      </w:pPr>
      <w:r w:rsidRPr="00105060">
        <w:rPr>
          <w:lang w:val="ru-RU"/>
        </w:rPr>
        <w:t>В</w:t>
      </w:r>
      <w:r w:rsidRPr="00105060">
        <w:t xml:space="preserve"> </w:t>
      </w:r>
      <w:r w:rsidRPr="00105060">
        <w:rPr>
          <w:lang w:val="ru-RU"/>
        </w:rPr>
        <w:t>обьемы</w:t>
      </w:r>
      <w:r w:rsidRPr="00105060">
        <w:t xml:space="preserve"> </w:t>
      </w:r>
      <w:r w:rsidRPr="00105060">
        <w:rPr>
          <w:lang w:val="ru-RU"/>
        </w:rPr>
        <w:t xml:space="preserve">добавляем </w:t>
      </w:r>
    </w:p>
    <w:p w:rsidR="00105060" w:rsidRPr="00105060" w:rsidRDefault="00105060" w:rsidP="00105060">
      <w:pPr>
        <w:pStyle w:val="HTML"/>
        <w:wordWrap w:val="0"/>
        <w:rPr>
          <w:color w:val="494949"/>
          <w:sz w:val="18"/>
          <w:szCs w:val="18"/>
        </w:rPr>
      </w:pPr>
      <w:r w:rsidRPr="00105060">
        <w:rPr>
          <w:rStyle w:val="token"/>
          <w:color w:val="B76B01"/>
          <w:sz w:val="18"/>
          <w:szCs w:val="18"/>
        </w:rPr>
        <w:t>volumes</w:t>
      </w:r>
      <w:r w:rsidRPr="00105060">
        <w:rPr>
          <w:rStyle w:val="token"/>
          <w:color w:val="383A42"/>
          <w:sz w:val="18"/>
          <w:szCs w:val="18"/>
        </w:rPr>
        <w:t>:</w:t>
      </w:r>
    </w:p>
    <w:p w:rsidR="00105060" w:rsidRPr="00105060" w:rsidRDefault="00105060" w:rsidP="00105060">
      <w:pPr>
        <w:pStyle w:val="HTML"/>
        <w:wordWrap w:val="0"/>
        <w:rPr>
          <w:color w:val="494949"/>
          <w:sz w:val="18"/>
          <w:szCs w:val="18"/>
        </w:rPr>
      </w:pPr>
      <w:r w:rsidRPr="00105060">
        <w:rPr>
          <w:color w:val="494949"/>
          <w:sz w:val="18"/>
          <w:szCs w:val="18"/>
        </w:rPr>
        <w:t xml:space="preserve">  </w:t>
      </w:r>
      <w:r w:rsidRPr="00105060">
        <w:rPr>
          <w:rStyle w:val="token"/>
          <w:color w:val="B76B01"/>
          <w:sz w:val="18"/>
          <w:szCs w:val="18"/>
        </w:rPr>
        <w:t>postgres_data</w:t>
      </w:r>
      <w:r w:rsidRPr="00105060">
        <w:rPr>
          <w:rStyle w:val="token"/>
          <w:color w:val="383A42"/>
          <w:sz w:val="18"/>
          <w:szCs w:val="18"/>
        </w:rPr>
        <w:t>:</w:t>
      </w:r>
    </w:p>
    <w:p w:rsidR="00105060" w:rsidRPr="00105060" w:rsidRDefault="00105060" w:rsidP="00784B3D"/>
    <w:p w:rsidR="00784B3D" w:rsidRPr="00105060" w:rsidRDefault="00105060" w:rsidP="002731CB">
      <w:pPr>
        <w:numPr>
          <w:ilvl w:val="0"/>
          <w:numId w:val="3"/>
        </w:numPr>
        <w:spacing w:line="240" w:lineRule="auto"/>
      </w:pPr>
      <w:r>
        <w:t>Использован образ PostgreSQL:</w:t>
      </w:r>
    </w:p>
    <w:p w:rsid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800000"/>
          <w:sz w:val="18"/>
          <w:szCs w:val="18"/>
          <w:lang w:val="ru-RU" w:eastAsia="ru-RU"/>
        </w:rPr>
      </w:pP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image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postgres:17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POSTGRES_USER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${DB_USER}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-227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POSTGRES_PASSWORD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${DB_PASS}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-227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POSTGRES_DB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${DB_NAME}</w:t>
      </w:r>
    </w:p>
    <w:p w:rsidR="00105060" w:rsidRDefault="00105060" w:rsidP="00105060">
      <w:pPr>
        <w:spacing w:line="240" w:lineRule="auto"/>
        <w:ind w:left="720"/>
      </w:pPr>
    </w:p>
    <w:p w:rsidR="00784B3D" w:rsidRPr="00784B3D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Настройка подключения в коде сервера:</w:t>
      </w:r>
    </w:p>
    <w:p w:rsidR="00105060" w:rsidRPr="00314AF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314AF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const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314AF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pool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= </w:t>
      </w:r>
      <w:r w:rsidRPr="00314AF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new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314AF0">
        <w:rPr>
          <w:rFonts w:ascii="Consolas" w:eastAsia="Times New Roman" w:hAnsi="Consolas" w:cs="Times New Roman"/>
          <w:color w:val="267F99"/>
          <w:sz w:val="18"/>
          <w:szCs w:val="18"/>
          <w:lang w:eastAsia="ru-RU"/>
        </w:rPr>
        <w:t>Pool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user: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DB_USER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host: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DB_HOST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database: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DB_NAME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password: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DB_PASS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port: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DB_PORT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});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</w:p>
    <w:p w:rsidR="00784B3D" w:rsidRPr="00314AF0" w:rsidRDefault="00784B3D" w:rsidP="00784B3D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БД готова к приему запросов от приложения.</w:t>
      </w:r>
    </w:p>
    <w:p w:rsidR="00E31451" w:rsidRPr="00314AF0" w:rsidRDefault="00E31451" w:rsidP="00784B3D">
      <w:pPr>
        <w:rPr>
          <w:lang w:val="ru-RU"/>
        </w:rPr>
      </w:pPr>
    </w:p>
    <w:p w:rsidR="00001CF2" w:rsidRPr="00556CAE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Pr="00001CF2" w:rsidRDefault="00784B3D" w:rsidP="00105060">
      <w:pPr>
        <w:pStyle w:val="2"/>
        <w:rPr>
          <w:lang w:val="ru-RU"/>
        </w:rPr>
      </w:pPr>
      <w:bookmarkStart w:id="36" w:name="_Toc199477423"/>
      <w:r>
        <w:lastRenderedPageBreak/>
        <w:t>Docker</w:t>
      </w:r>
      <w:r w:rsidRPr="00001CF2">
        <w:rPr>
          <w:lang w:val="ru-RU"/>
        </w:rPr>
        <w:t xml:space="preserve"> </w:t>
      </w:r>
      <w:r>
        <w:t>Compose</w:t>
      </w:r>
      <w:r w:rsidRPr="00001CF2">
        <w:rPr>
          <w:lang w:val="ru-RU"/>
        </w:rPr>
        <w:t xml:space="preserve"> для управления сервисами</w:t>
      </w:r>
      <w:bookmarkEnd w:id="36"/>
    </w:p>
    <w:p w:rsidR="00E31451" w:rsidRDefault="00E31451" w:rsidP="00E31451">
      <w:pPr>
        <w:pStyle w:val="3"/>
      </w:pPr>
      <w:r>
        <w:t xml:space="preserve"> </w:t>
      </w:r>
      <w:bookmarkStart w:id="37" w:name="_Toc199477424"/>
      <w:r w:rsidR="00784B3D" w:rsidRPr="00784B3D">
        <w:t>Теория:</w:t>
      </w:r>
      <w:bookmarkEnd w:id="37"/>
    </w:p>
    <w:p w:rsidR="00E31451" w:rsidRPr="00E31451" w:rsidRDefault="00E31451" w:rsidP="00E31451">
      <w:pPr>
        <w:rPr>
          <w:lang w:val="ru-RU"/>
        </w:rPr>
      </w:pPr>
      <w:r w:rsidRPr="005115A7">
        <w:rPr>
          <w:b/>
          <w:lang w:val="ru-RU"/>
        </w:rPr>
        <w:t>Docker Compose</w:t>
      </w:r>
      <w:r w:rsidRPr="00E31451">
        <w:rPr>
          <w:lang w:val="ru-RU"/>
        </w:rPr>
        <w:t xml:space="preserve"> — инструмент для определения и запуска мультиконтейнерных приложений через YAML-файл.</w:t>
      </w:r>
    </w:p>
    <w:p w:rsidR="00E31451" w:rsidRPr="00E31451" w:rsidRDefault="00E31451" w:rsidP="00E31451">
      <w:pPr>
        <w:rPr>
          <w:lang w:val="ru-RU"/>
        </w:rPr>
      </w:pPr>
      <w:r w:rsidRPr="00E31451">
        <w:rPr>
          <w:b/>
          <w:bCs/>
          <w:lang w:val="ru-RU"/>
        </w:rPr>
        <w:t>Системный уровень работы: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Сеть</w:t>
      </w:r>
      <w:r w:rsidRPr="00E31451">
        <w:rPr>
          <w:lang w:val="ru-RU"/>
        </w:rPr>
        <w:t>: Автоматически создает bridge-сеть для коммуникации контейнеров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Зависимости</w:t>
      </w:r>
      <w:r w:rsidRPr="00E31451">
        <w:rPr>
          <w:lang w:val="ru-RU"/>
        </w:rPr>
        <w:t>: Управляет порядком запуска (depends_on)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Переменные</w:t>
      </w:r>
      <w:r w:rsidRPr="00E31451">
        <w:rPr>
          <w:lang w:val="ru-RU"/>
        </w:rPr>
        <w:t>: Использует .env для параметризации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Тома</w:t>
      </w:r>
      <w:r w:rsidRPr="00E31451">
        <w:rPr>
          <w:lang w:val="ru-RU"/>
        </w:rPr>
        <w:t>: Обеспечивает постоянное хранение данных</w:t>
      </w:r>
    </w:p>
    <w:p w:rsidR="00E31451" w:rsidRPr="00E31451" w:rsidRDefault="006722D0" w:rsidP="00E31451">
      <w:pPr>
        <w:rPr>
          <w:lang w:val="ru-RU"/>
        </w:rPr>
      </w:pPr>
      <w:r w:rsidRPr="006722D0">
        <w:rPr>
          <w:lang w:val="ru-RU"/>
        </w:rPr>
        <w:pict>
          <v:rect id="_x0000_i1026" style="width:0;height:3pt" o:hralign="center" o:hrstd="t" o:hrnoshade="t" o:hr="t" fillcolor="#c9d1d9" stroked="f"/>
        </w:pict>
      </w:r>
    </w:p>
    <w:p w:rsidR="00E31451" w:rsidRPr="00E31451" w:rsidRDefault="00E31451" w:rsidP="00E31451">
      <w:pPr>
        <w:rPr>
          <w:b/>
          <w:bCs/>
          <w:lang w:val="ru-RU"/>
        </w:rPr>
      </w:pPr>
      <w:r w:rsidRPr="00E31451">
        <w:rPr>
          <w:b/>
          <w:bCs/>
          <w:lang w:val="ru-RU"/>
        </w:rPr>
        <w:t>Основные концепции Docker Compose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YAML-файл</w:t>
      </w:r>
      <w:r w:rsidRPr="00E31451">
        <w:rPr>
          <w:lang w:val="ru-RU"/>
        </w:rPr>
        <w:t>:</w:t>
      </w:r>
    </w:p>
    <w:p w:rsidR="00E31451" w:rsidRPr="00E31451" w:rsidRDefault="00E31451" w:rsidP="002731CB">
      <w:pPr>
        <w:numPr>
          <w:ilvl w:val="1"/>
          <w:numId w:val="15"/>
        </w:numPr>
        <w:tabs>
          <w:tab w:val="clear" w:pos="1440"/>
          <w:tab w:val="left" w:pos="156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Конфигурация Docker Compose описывается в файле docker-compose.yml</w:t>
      </w:r>
      <w:r>
        <w:rPr>
          <w:lang w:val="ru-RU"/>
        </w:rPr>
        <w:t>. В этом файле м</w:t>
      </w:r>
      <w:r w:rsidRPr="00E31451">
        <w:rPr>
          <w:lang w:val="ru-RU"/>
        </w:rPr>
        <w:t>ы определяе</w:t>
      </w:r>
      <w:r>
        <w:rPr>
          <w:lang w:val="ru-RU"/>
        </w:rPr>
        <w:t xml:space="preserve">м </w:t>
      </w:r>
      <w:r w:rsidRPr="00E31451">
        <w:rPr>
          <w:lang w:val="ru-RU"/>
        </w:rPr>
        <w:t>все сервисы, которые приложение будет использовать, их настройки, сети и тома.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Сервисы</w:t>
      </w:r>
      <w:r w:rsidRPr="00E31451">
        <w:rPr>
          <w:lang w:val="ru-RU"/>
        </w:rPr>
        <w:t>:</w:t>
      </w:r>
    </w:p>
    <w:p w:rsidR="00E31451" w:rsidRPr="00E31451" w:rsidRDefault="00E31451" w:rsidP="002731CB">
      <w:pPr>
        <w:numPr>
          <w:ilvl w:val="1"/>
          <w:numId w:val="15"/>
        </w:numPr>
        <w:tabs>
          <w:tab w:val="clear" w:pos="144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Каждый сервис соответствует одному контейнеру. В docker-compose.yml</w:t>
      </w:r>
      <w:r>
        <w:rPr>
          <w:lang w:val="ru-RU"/>
        </w:rPr>
        <w:t> мы можем</w:t>
      </w:r>
      <w:r w:rsidRPr="00E31451">
        <w:rPr>
          <w:lang w:val="ru-RU"/>
        </w:rPr>
        <w:t xml:space="preserve"> указать, какой образ использовать, какие порты открывать, какие переменные окружения передавать и т.д.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Сети</w:t>
      </w:r>
      <w:r w:rsidRPr="00E31451">
        <w:rPr>
          <w:lang w:val="ru-RU"/>
        </w:rPr>
        <w:t>:</w:t>
      </w:r>
    </w:p>
    <w:p w:rsidR="00E31451" w:rsidRPr="00E31451" w:rsidRDefault="00E31451" w:rsidP="002731CB">
      <w:pPr>
        <w:numPr>
          <w:ilvl w:val="1"/>
          <w:numId w:val="15"/>
        </w:numPr>
        <w:tabs>
          <w:tab w:val="clear" w:pos="144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Docker Compose автоматически создает сеть для всех сервисов, чтобы они могли взаимодействовать друг с другом. Вы также можете определить свои собственные сети и указать, какие сервисы должны к ним подключаться.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Тома</w:t>
      </w:r>
      <w:r w:rsidRPr="00E31451">
        <w:rPr>
          <w:lang w:val="ru-RU"/>
        </w:rPr>
        <w:t>:</w:t>
      </w:r>
    </w:p>
    <w:p w:rsidR="00E31451" w:rsidRDefault="00E31451" w:rsidP="002731CB">
      <w:pPr>
        <w:numPr>
          <w:ilvl w:val="1"/>
          <w:numId w:val="15"/>
        </w:numPr>
        <w:tabs>
          <w:tab w:val="clear" w:pos="144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Тома используются для хранения данных, которые должны сохраняться между перезапусками контейнеров. Например, базы данных могут хранить свои данные в томах, чтобы они не терялись при перезапуске.</w:t>
      </w:r>
    </w:p>
    <w:p w:rsidR="005115A7" w:rsidRPr="00E31451" w:rsidRDefault="006722D0" w:rsidP="005115A7">
      <w:pPr>
        <w:rPr>
          <w:lang w:val="ru-RU"/>
        </w:rPr>
      </w:pPr>
      <w:r w:rsidRPr="006722D0">
        <w:rPr>
          <w:lang w:val="ru-RU"/>
        </w:rPr>
        <w:pict>
          <v:rect id="_x0000_i1027" style="width:0;height:3pt" o:hralign="center" o:hrstd="t" o:hrnoshade="t" o:hr="t" fillcolor="#c9d1d9" stroked="f"/>
        </w:pict>
      </w:r>
    </w:p>
    <w:p w:rsidR="00E31451" w:rsidRDefault="00784B3D" w:rsidP="00E31451">
      <w:pPr>
        <w:pStyle w:val="3"/>
      </w:pPr>
      <w:bookmarkStart w:id="38" w:name="_Toc199477425"/>
      <w:r w:rsidRPr="00784B3D">
        <w:t>Действия:</w:t>
      </w:r>
      <w:bookmarkEnd w:id="38"/>
    </w:p>
    <w:p w:rsidR="00784B3D" w:rsidRPr="00E31451" w:rsidRDefault="00784B3D" w:rsidP="00784B3D">
      <w:r w:rsidRPr="00784B3D">
        <w:rPr>
          <w:lang w:val="ru-RU"/>
        </w:rPr>
        <w:t>Создан</w:t>
      </w:r>
      <w:r w:rsidRPr="00E31451">
        <w:t xml:space="preserve"> </w:t>
      </w:r>
      <w:r>
        <w:rPr>
          <w:rStyle w:val="InlineCode"/>
          <w:b/>
          <w:highlight w:val="none"/>
        </w:rPr>
        <w:t>docker</w:t>
      </w:r>
      <w:r w:rsidRPr="00E31451">
        <w:rPr>
          <w:rStyle w:val="InlineCode"/>
          <w:b/>
          <w:highlight w:val="none"/>
        </w:rPr>
        <w:t>-</w:t>
      </w:r>
      <w:r>
        <w:rPr>
          <w:rStyle w:val="InlineCode"/>
          <w:b/>
          <w:highlight w:val="none"/>
        </w:rPr>
        <w:t>compose</w:t>
      </w:r>
      <w:r w:rsidRPr="00E31451">
        <w:rPr>
          <w:rStyle w:val="InlineCode"/>
          <w:b/>
          <w:highlight w:val="none"/>
        </w:rPr>
        <w:t>.</w:t>
      </w:r>
      <w:r>
        <w:rPr>
          <w:rStyle w:val="InlineCode"/>
          <w:b/>
          <w:highlight w:val="none"/>
        </w:rPr>
        <w:t>yml</w:t>
      </w:r>
      <w:r w:rsidRPr="00E31451"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lang w:eastAsia="ru-RU"/>
        </w:rPr>
        <w:t>services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color w:val="008000"/>
          <w:lang w:eastAsia="ru-RU"/>
        </w:rPr>
        <w:t># React клиент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lang w:eastAsia="ru-RU"/>
        </w:rPr>
        <w:t>client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build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./client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ports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A31515"/>
          <w:lang w:eastAsia="ru-RU"/>
        </w:rPr>
        <w:t>"3001:80"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depends_on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server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networks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cinema-network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color w:val="008000"/>
          <w:lang w:eastAsia="ru-RU"/>
        </w:rPr>
        <w:t># Node.js сервер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lang w:eastAsia="ru-RU"/>
        </w:rPr>
        <w:t>server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build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./server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environment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lastRenderedPageBreak/>
        <w:t xml:space="preserve">      - </w:t>
      </w:r>
      <w:r w:rsidRPr="00E31451">
        <w:rPr>
          <w:color w:val="0000FF"/>
          <w:lang w:eastAsia="ru-RU"/>
        </w:rPr>
        <w:t>DB_USER=${DB_USER}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DB_PASS=${DB_PASS}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DB_NAME=${DB_NAME}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DB_HOST=db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DB_PORT=5432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JWT_SECRET=${JWT_SECRET}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REFRESH_SECRET=${REFRESH_SECRET}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depends_on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deploy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replicas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98658"/>
          <w:lang w:eastAsia="ru-RU"/>
        </w:rPr>
        <w:t>3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networks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cinema-network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color w:val="008000"/>
          <w:lang w:eastAsia="ru-RU"/>
        </w:rPr>
        <w:t># PostgreSQL база данных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lang w:eastAsia="ru-RU"/>
        </w:rPr>
        <w:t>db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image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postgres:17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environment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POSTGRES_USER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${DB_USER}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POSTGRES_PASSWORD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${DB_PASS}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POSTGRES_DB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${DB_NAME}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volumes</w:t>
      </w:r>
      <w:r w:rsidRPr="00E31451">
        <w:rPr>
          <w:color w:val="000000"/>
          <w:lang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postgres_data:/var/lib/postgresql/data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ports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A31515"/>
          <w:lang w:val="en-US" w:eastAsia="ru-RU"/>
        </w:rPr>
        <w:t>"5432:5432"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cinema-network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color w:val="008000"/>
          <w:lang w:val="en-US" w:eastAsia="ru-RU"/>
        </w:rPr>
        <w:t xml:space="preserve"># pgAdmin </w:t>
      </w:r>
      <w:r w:rsidRPr="00E31451">
        <w:rPr>
          <w:color w:val="008000"/>
          <w:lang w:eastAsia="ru-RU"/>
        </w:rPr>
        <w:t>для</w:t>
      </w:r>
      <w:r w:rsidRPr="00314AF0">
        <w:rPr>
          <w:color w:val="008000"/>
          <w:lang w:val="en-US" w:eastAsia="ru-RU"/>
        </w:rPr>
        <w:t xml:space="preserve"> </w:t>
      </w:r>
      <w:r w:rsidRPr="00E31451">
        <w:rPr>
          <w:color w:val="008000"/>
          <w:lang w:eastAsia="ru-RU"/>
        </w:rPr>
        <w:t>управления</w:t>
      </w:r>
      <w:r w:rsidRPr="00314AF0">
        <w:rPr>
          <w:color w:val="008000"/>
          <w:lang w:val="en-US" w:eastAsia="ru-RU"/>
        </w:rPr>
        <w:t xml:space="preserve"> </w:t>
      </w:r>
      <w:r w:rsidRPr="00E31451">
        <w:rPr>
          <w:color w:val="008000"/>
          <w:lang w:eastAsia="ru-RU"/>
        </w:rPr>
        <w:t>БД</w:t>
      </w:r>
      <w:r w:rsidRPr="00314AF0">
        <w:rPr>
          <w:color w:val="008000"/>
          <w:lang w:val="en-US" w:eastAsia="ru-RU"/>
        </w:rPr>
        <w:t xml:space="preserve"> (</w:t>
      </w:r>
      <w:r w:rsidRPr="00E31451">
        <w:rPr>
          <w:color w:val="008000"/>
          <w:lang w:eastAsia="ru-RU"/>
        </w:rPr>
        <w:t>опционально</w:t>
      </w:r>
      <w:r w:rsidRPr="00314AF0">
        <w:rPr>
          <w:color w:val="008000"/>
          <w:lang w:val="en-US" w:eastAsia="ru-RU"/>
        </w:rPr>
        <w:t>)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pgadmin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image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dpage/pgadmin4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environment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</w:t>
      </w:r>
      <w:r w:rsidRPr="00314AF0">
        <w:rPr>
          <w:lang w:val="en-US" w:eastAsia="ru-RU"/>
        </w:rPr>
        <w:t>PGADMIN_DEFAULT_EMAIL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postgres@PostgreSQL 17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</w:t>
      </w:r>
      <w:r w:rsidRPr="00314AF0">
        <w:rPr>
          <w:lang w:val="en-US" w:eastAsia="ru-RU"/>
        </w:rPr>
        <w:t>PGADMIN_DEFAULT_PASSWORD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posgres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ports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A31515"/>
          <w:lang w:val="en-US" w:eastAsia="ru-RU"/>
        </w:rPr>
        <w:t>"5050:80"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depends_on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db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cinema-network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nginx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image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nginx:alpine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ports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A31515"/>
          <w:lang w:val="en-US" w:eastAsia="ru-RU"/>
        </w:rPr>
        <w:t>"8080:80"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volumes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./nginx.conf:/etc/nginx/nginx.conf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depends_on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server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cinema-network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lang w:val="en-US" w:eastAsia="ru-RU"/>
        </w:rPr>
        <w:t>volumes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postgres_data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cinema-network</w:t>
      </w:r>
      <w:r w:rsidRPr="00314AF0">
        <w:rPr>
          <w:color w:val="000000"/>
          <w:lang w:val="en-US"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FF"/>
          <w:lang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E31451">
        <w:rPr>
          <w:lang w:eastAsia="ru-RU"/>
        </w:rPr>
        <w:t>driver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bridge</w:t>
      </w:r>
    </w:p>
    <w:p w:rsidR="00E31451" w:rsidRPr="00E31451" w:rsidRDefault="006722D0" w:rsidP="00E314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6722D0">
        <w:rPr>
          <w:lang w:val="ru-RU"/>
        </w:rPr>
        <w:pict>
          <v:rect id="_x0000_i1028" style="width:0;height:3pt" o:hralign="center" o:hrstd="t" o:hrnoshade="t" o:hr="t" fillcolor="#c9d1d9" stroked="f"/>
        </w:pict>
      </w:r>
    </w:p>
    <w:p w:rsidR="00784B3D" w:rsidRDefault="00784B3D" w:rsidP="00784B3D">
      <w:r>
        <w:rPr>
          <w:b/>
        </w:rPr>
        <w:t>Запуск:</w:t>
      </w:r>
    </w:p>
    <w:p w:rsidR="00784B3D" w:rsidRDefault="00784B3D" w:rsidP="00784B3D">
      <w:pPr>
        <w:pStyle w:val="FencedCodebash"/>
      </w:pPr>
      <w:r>
        <w:t>docker-compose up -d --build</w:t>
      </w:r>
    </w:p>
    <w:p w:rsidR="00001CF2" w:rsidRPr="00001CF2" w:rsidRDefault="00784B3D" w:rsidP="00001CF2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Все сервисы запущены в изолированной сети.</w:t>
      </w: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Default="00784B3D" w:rsidP="005115A7">
      <w:pPr>
        <w:pStyle w:val="2"/>
      </w:pPr>
      <w:bookmarkStart w:id="39" w:name="_Toc199477426"/>
      <w:r>
        <w:lastRenderedPageBreak/>
        <w:t>Масштабирование веб-приложения</w:t>
      </w:r>
      <w:bookmarkEnd w:id="39"/>
    </w:p>
    <w:p w:rsidR="005115A7" w:rsidRPr="005115A7" w:rsidRDefault="005115A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0" w:name="_Toc199469854"/>
      <w:bookmarkStart w:id="41" w:name="_Toc199477427"/>
      <w:bookmarkEnd w:id="40"/>
      <w:bookmarkEnd w:id="41"/>
    </w:p>
    <w:p w:rsidR="005115A7" w:rsidRDefault="00784B3D" w:rsidP="005115A7">
      <w:pPr>
        <w:pStyle w:val="3"/>
      </w:pPr>
      <w:bookmarkStart w:id="42" w:name="_Toc199477428"/>
      <w:r w:rsidRPr="00784B3D">
        <w:t>Теория:</w:t>
      </w:r>
      <w:bookmarkEnd w:id="42"/>
    </w:p>
    <w:p w:rsidR="005115A7" w:rsidRPr="005115A7" w:rsidRDefault="005115A7" w:rsidP="005115A7">
      <w:pPr>
        <w:ind w:left="720"/>
        <w:rPr>
          <w:b/>
          <w:bCs/>
          <w:lang w:val="ru-RU"/>
        </w:rPr>
      </w:pPr>
      <w:r w:rsidRPr="005115A7">
        <w:rPr>
          <w:b/>
          <w:bCs/>
          <w:lang w:val="ru-RU"/>
        </w:rPr>
        <w:t>Что такое масштабирование?</w:t>
      </w:r>
    </w:p>
    <w:p w:rsidR="005115A7" w:rsidRPr="005115A7" w:rsidRDefault="005115A7" w:rsidP="005115A7">
      <w:pPr>
        <w:rPr>
          <w:lang w:val="ru-RU"/>
        </w:rPr>
      </w:pPr>
      <w:r w:rsidRPr="005115A7">
        <w:rPr>
          <w:b/>
          <w:bCs/>
          <w:lang w:val="ru-RU"/>
        </w:rPr>
        <w:t>Масштабирование</w:t>
      </w:r>
      <w:r w:rsidRPr="005115A7">
        <w:rPr>
          <w:lang w:val="ru-RU"/>
        </w:rPr>
        <w:t> — это процесс увеличения ресурсов системы для обработки большего объёма работы (нагрузки). Его цель — обеспечить стабильную работу приложения при росте числа пользователей, объёма данных или запросов.</w:t>
      </w:r>
    </w:p>
    <w:p w:rsidR="005115A7" w:rsidRPr="005115A7" w:rsidRDefault="006722D0" w:rsidP="005115A7">
      <w:pPr>
        <w:rPr>
          <w:lang w:val="ru-RU"/>
        </w:rPr>
      </w:pPr>
      <w:r w:rsidRPr="006722D0">
        <w:rPr>
          <w:lang w:val="ru-RU"/>
        </w:rPr>
        <w:pict>
          <v:rect id="_x0000_i1029" style="width:0;height:3pt" o:hralign="center" o:hrstd="t" o:hrnoshade="t" o:hr="t" fillcolor="#c9d1d9" stroked="f"/>
        </w:pict>
      </w:r>
    </w:p>
    <w:p w:rsidR="005115A7" w:rsidRPr="005115A7" w:rsidRDefault="005115A7" w:rsidP="00DD27CB">
      <w:pPr>
        <w:rPr>
          <w:b/>
          <w:bCs/>
          <w:lang w:val="ru-RU"/>
        </w:rPr>
      </w:pPr>
      <w:r w:rsidRPr="005115A7">
        <w:rPr>
          <w:b/>
          <w:bCs/>
          <w:lang w:val="ru-RU"/>
        </w:rPr>
        <w:t>Виды масштабирования</w:t>
      </w:r>
    </w:p>
    <w:p w:rsidR="005115A7" w:rsidRPr="005115A7" w:rsidRDefault="005115A7" w:rsidP="002731CB">
      <w:pPr>
        <w:numPr>
          <w:ilvl w:val="0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Горизонтальное масштабирование (scale out)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Добавление новых независимых серверов или экземпляров приложения в кластер.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Например, если у вас веб-приложение, вы запускаете несколько копий сервера и распределяете между ними запросы через балансировщик нагрузки.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Плюсы: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Высокая отказоустойчивость (если один сервер упал — другие продолжают работать).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Легко расширять систему, просто добавляя новые узлы.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Минусы: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Нужно продумывать распределение данных и синхронизацию между узлами.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Сложнее в реализации, чем вертикальное.</w:t>
      </w:r>
    </w:p>
    <w:p w:rsidR="005115A7" w:rsidRPr="005115A7" w:rsidRDefault="005115A7" w:rsidP="002731CB">
      <w:pPr>
        <w:numPr>
          <w:ilvl w:val="0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Вертикальное масштабирование (scale up)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Увеличение ресурсов одного сервера: добавление CPU, памяти, дискового пространства.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Например, замена сервера на более мощный с большим количеством ядер и оперативной памяти.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Плюсы: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Проще в реализации — не нужно менять архитектуру приложения.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Нет проблем с синхронизацией между узлами.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Минусы: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Есть физический предел мощности одного сервера.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Если сервер упал — сервис недоступен.</w:t>
      </w:r>
    </w:p>
    <w:p w:rsidR="005115A7" w:rsidRPr="005115A7" w:rsidRDefault="005115A7" w:rsidP="002731CB">
      <w:pPr>
        <w:numPr>
          <w:ilvl w:val="0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Диагональное масштабирование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Комбинация вертикального и горизонтального масштабирования.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Сначала увеличивают ресурсы сервера (вертикально), а потом добавляют новые серверы (горизонтально).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Позволяет гибко реагировать на рост нагрузки.</w:t>
      </w:r>
    </w:p>
    <w:p w:rsidR="005115A7" w:rsidRPr="005115A7" w:rsidRDefault="006722D0" w:rsidP="005115A7">
      <w:pPr>
        <w:rPr>
          <w:lang w:val="ru-RU"/>
        </w:rPr>
      </w:pPr>
      <w:r w:rsidRPr="006722D0">
        <w:rPr>
          <w:lang w:val="ru-RU"/>
        </w:rPr>
        <w:lastRenderedPageBreak/>
        <w:pict>
          <v:rect id="_x0000_i1030" style="width:0;height:3pt" o:hralign="center" o:hrstd="t" o:hrnoshade="t" o:hr="t" fillcolor="#c9d1d9" stroked="f"/>
        </w:pict>
      </w:r>
    </w:p>
    <w:p w:rsidR="005115A7" w:rsidRPr="005115A7" w:rsidRDefault="005115A7" w:rsidP="002731CB">
      <w:pPr>
        <w:numPr>
          <w:ilvl w:val="0"/>
          <w:numId w:val="19"/>
        </w:numPr>
        <w:rPr>
          <w:b/>
          <w:bCs/>
          <w:lang w:val="ru-RU"/>
        </w:rPr>
      </w:pPr>
      <w:r w:rsidRPr="005115A7">
        <w:rPr>
          <w:b/>
          <w:bCs/>
          <w:lang w:val="ru-RU"/>
        </w:rPr>
        <w:t>Зачем нужно масштабирование?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Обеспечить производительность:</w:t>
      </w:r>
      <w:r w:rsidRPr="005115A7">
        <w:rPr>
          <w:lang w:val="ru-RU"/>
        </w:rPr>
        <w:t> При росте числа пользователей или объёма данных система должна быстро и корректно обрабатывать запросы.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Повысить отказоустойчивость:</w:t>
      </w:r>
      <w:r w:rsidRPr="005115A7">
        <w:rPr>
          <w:lang w:val="ru-RU"/>
        </w:rPr>
        <w:t> Система должна оставаться доступной даже при сбоях отдельных компонентов.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Снизить задержки:</w:t>
      </w:r>
      <w:r w:rsidRPr="005115A7">
        <w:rPr>
          <w:lang w:val="ru-RU"/>
        </w:rPr>
        <w:t> Масштабирование помогает обрабатывать запросы параллельно, уменьшая время ожидания.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Экономия ресурсов:</w:t>
      </w:r>
      <w:r w:rsidRPr="005115A7">
        <w:rPr>
          <w:lang w:val="ru-RU"/>
        </w:rPr>
        <w:t> Позволяет эффективно использовать инфраструктуру, добавляя ресурсы только по мере необходимости.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61"/>
        <w:gridCol w:w="2672"/>
        <w:gridCol w:w="2961"/>
        <w:gridCol w:w="2701"/>
      </w:tblGrid>
      <w:tr w:rsidR="005115A7" w:rsidRPr="005115A7" w:rsidTr="005115A7">
        <w:trPr>
          <w:tblHeader/>
        </w:trPr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Вид масштабирования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Что делается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Плюсы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Минусы</w:t>
            </w:r>
          </w:p>
        </w:tc>
      </w:tr>
      <w:tr w:rsidR="005115A7" w:rsidRPr="005115A7" w:rsidTr="005115A7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Горизонтальное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Добавление новых узлов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Высокая отказоустойчивость, масштабируемость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Сложность синхронизации</w:t>
            </w:r>
          </w:p>
        </w:tc>
      </w:tr>
      <w:tr w:rsidR="005115A7" w:rsidRPr="00314AF0" w:rsidTr="005115A7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Вертикальное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Увеличение ресурсов одного узла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Простота, нет проблем с синхронизацией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Ограничения по ресурсам, риск единой точки отказа</w:t>
            </w:r>
          </w:p>
        </w:tc>
      </w:tr>
      <w:tr w:rsidR="005115A7" w:rsidRPr="005115A7" w:rsidTr="005115A7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Диагональное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Комбинация вертикального и горизонтального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Гибкость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Требует комплексного подхода</w:t>
            </w:r>
          </w:p>
        </w:tc>
      </w:tr>
    </w:tbl>
    <w:p w:rsidR="005115A7" w:rsidRPr="005115A7" w:rsidRDefault="006722D0" w:rsidP="005115A7">
      <w:pPr>
        <w:rPr>
          <w:b/>
          <w:lang w:val="ru-RU" w:eastAsia="ru-RU"/>
        </w:rPr>
      </w:pPr>
      <w:r w:rsidRPr="006722D0">
        <w:rPr>
          <w:lang w:val="ru-RU" w:eastAsia="ru-RU"/>
        </w:rPr>
        <w:pict>
          <v:rect id="_x0000_i1031" style="width:0;height:3pt" o:hralign="center" o:hrstd="t" o:hrnoshade="t" o:hr="t" fillcolor="#c9d1d9" stroked="f"/>
        </w:pict>
      </w:r>
      <w:r w:rsidR="00784B3D" w:rsidRPr="00784B3D">
        <w:rPr>
          <w:lang w:val="ru-RU"/>
        </w:rPr>
        <w:br/>
      </w:r>
      <w:r w:rsidR="005115A7">
        <w:rPr>
          <w:b/>
          <w:lang w:val="ru-RU" w:eastAsia="ru-RU"/>
        </w:rPr>
        <w:t>Плюсы</w:t>
      </w:r>
      <w:r w:rsidR="000A25D4">
        <w:rPr>
          <w:b/>
          <w:lang w:val="ru-RU" w:eastAsia="ru-RU"/>
        </w:rPr>
        <w:t xml:space="preserve"> 3 серверов</w:t>
      </w:r>
      <w:r w:rsidR="005115A7" w:rsidRPr="005115A7">
        <w:rPr>
          <w:b/>
          <w:lang w:val="ru-RU" w:eastAsia="ru-RU"/>
        </w:rPr>
        <w:t>:</w:t>
      </w:r>
    </w:p>
    <w:p w:rsidR="005115A7" w:rsidRPr="005115A7" w:rsidRDefault="005115A7" w:rsidP="005115A7">
      <w:pPr>
        <w:rPr>
          <w:lang w:val="ru-RU" w:eastAsia="ru-RU"/>
        </w:rPr>
      </w:pPr>
      <w:r w:rsidRPr="005115A7">
        <w:rPr>
          <w:b/>
          <w:lang w:val="ru-RU" w:eastAsia="ru-RU"/>
        </w:rPr>
        <w:t>Отказоустойчивость:</w:t>
      </w:r>
      <w:r w:rsidRPr="005115A7">
        <w:rPr>
          <w:lang w:val="ru-RU" w:eastAsia="ru-RU"/>
        </w:rPr>
        <w:t xml:space="preserve"> При падении одного инстанса остальные продолжают работу</w:t>
      </w:r>
    </w:p>
    <w:p w:rsidR="005115A7" w:rsidRDefault="005115A7" w:rsidP="005115A7">
      <w:pPr>
        <w:rPr>
          <w:lang w:val="ru-RU" w:eastAsia="ru-RU"/>
        </w:rPr>
      </w:pPr>
      <w:r w:rsidRPr="005115A7">
        <w:rPr>
          <w:b/>
          <w:lang w:val="ru-RU" w:eastAsia="ru-RU"/>
        </w:rPr>
        <w:t>Балансировка нагрузки:</w:t>
      </w:r>
      <w:r w:rsidRPr="005115A7">
        <w:rPr>
          <w:lang w:val="ru-RU" w:eastAsia="ru-RU"/>
        </w:rPr>
        <w:t xml:space="preserve"> Запросы распределяются по round-robin алгоритму</w:t>
      </w:r>
    </w:p>
    <w:p w:rsidR="000A25D4" w:rsidRPr="000A25D4" w:rsidRDefault="000A25D4" w:rsidP="000A25D4">
      <w:pPr>
        <w:ind w:left="426"/>
        <w:rPr>
          <w:lang w:val="ru-RU" w:eastAsia="ru-RU"/>
        </w:rPr>
      </w:pPr>
      <w:r w:rsidRPr="000A25D4">
        <w:rPr>
          <w:b/>
          <w:bCs/>
          <w:lang w:val="ru-RU" w:eastAsia="ru-RU"/>
        </w:rPr>
        <w:t>Round Robin</w:t>
      </w:r>
      <w:r w:rsidRPr="000A25D4">
        <w:rPr>
          <w:lang w:val="ru-RU" w:eastAsia="ru-RU"/>
        </w:rPr>
        <w:t> — это простой и широко используемый алгоритм распределения нагрузки (load balancing), который применяется для равномерного распределения запросов или задач между несколькими серверами или процессами.</w:t>
      </w:r>
    </w:p>
    <w:p w:rsidR="000A25D4" w:rsidRPr="000A25D4" w:rsidRDefault="000A25D4" w:rsidP="000A25D4">
      <w:pPr>
        <w:ind w:left="426"/>
        <w:rPr>
          <w:b/>
          <w:bCs/>
          <w:lang w:val="ru-RU" w:eastAsia="ru-RU"/>
        </w:rPr>
      </w:pPr>
      <w:r w:rsidRPr="000A25D4">
        <w:rPr>
          <w:b/>
          <w:bCs/>
          <w:lang w:val="ru-RU" w:eastAsia="ru-RU"/>
        </w:rPr>
        <w:t>Как работает Round Robin?</w:t>
      </w:r>
    </w:p>
    <w:p w:rsidR="000A25D4" w:rsidRPr="000A25D4" w:rsidRDefault="000A25D4" w:rsidP="002731CB">
      <w:pPr>
        <w:numPr>
          <w:ilvl w:val="0"/>
          <w:numId w:val="20"/>
        </w:numPr>
        <w:tabs>
          <w:tab w:val="clear" w:pos="720"/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>Все серверы или обработчики запросов располагаются в списке.</w:t>
      </w:r>
    </w:p>
    <w:p w:rsidR="000A25D4" w:rsidRPr="000A25D4" w:rsidRDefault="000A25D4" w:rsidP="002731CB">
      <w:pPr>
        <w:numPr>
          <w:ilvl w:val="0"/>
          <w:numId w:val="20"/>
        </w:numPr>
        <w:tabs>
          <w:tab w:val="clear" w:pos="720"/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>Каждый новый запрос направляется к следующему серверу по кругу.</w:t>
      </w:r>
    </w:p>
    <w:p w:rsidR="000A25D4" w:rsidRPr="000A25D4" w:rsidRDefault="000A25D4" w:rsidP="002731CB">
      <w:pPr>
        <w:numPr>
          <w:ilvl w:val="0"/>
          <w:numId w:val="20"/>
        </w:numPr>
        <w:tabs>
          <w:tab w:val="clear" w:pos="720"/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>Когда достигается последний сервер, алгоритм возвращается к первому и повторяет цикл.</w:t>
      </w:r>
    </w:p>
    <w:p w:rsidR="000A25D4" w:rsidRPr="000A25D4" w:rsidRDefault="000A25D4" w:rsidP="000A25D4">
      <w:pPr>
        <w:tabs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 xml:space="preserve">Например, если у </w:t>
      </w:r>
      <w:r>
        <w:rPr>
          <w:lang w:val="ru-RU" w:eastAsia="ru-RU"/>
        </w:rPr>
        <w:t xml:space="preserve">нас </w:t>
      </w:r>
      <w:r w:rsidRPr="000A25D4">
        <w:rPr>
          <w:lang w:val="ru-RU" w:eastAsia="ru-RU"/>
        </w:rPr>
        <w:t>есть 3 сервера (S1, S2, S3), запросы будут распределяться так: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31"/>
        <w:gridCol w:w="2541"/>
      </w:tblGrid>
      <w:tr w:rsidR="000A25D4" w:rsidRPr="000A25D4" w:rsidTr="000A25D4">
        <w:trPr>
          <w:tblHeader/>
        </w:trPr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b/>
                <w:bCs/>
                <w:lang w:val="ru-RU" w:eastAsia="ru-RU"/>
              </w:rPr>
            </w:pPr>
            <w:r w:rsidRPr="000A25D4">
              <w:rPr>
                <w:b/>
                <w:bCs/>
                <w:lang w:val="ru-RU" w:eastAsia="ru-RU"/>
              </w:rPr>
              <w:t>Запрос №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b/>
                <w:bCs/>
                <w:lang w:val="ru-RU" w:eastAsia="ru-RU"/>
              </w:rPr>
            </w:pPr>
            <w:r w:rsidRPr="000A25D4">
              <w:rPr>
                <w:b/>
                <w:bCs/>
                <w:lang w:val="ru-RU" w:eastAsia="ru-RU"/>
              </w:rPr>
              <w:t>Сервер для обработки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S1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S2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S3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S1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S2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...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...</w:t>
            </w:r>
          </w:p>
        </w:tc>
      </w:tr>
    </w:tbl>
    <w:p w:rsidR="000A25D4" w:rsidRPr="005115A7" w:rsidRDefault="000A25D4" w:rsidP="005115A7">
      <w:pPr>
        <w:rPr>
          <w:lang w:val="ru-RU" w:eastAsia="ru-RU"/>
        </w:rPr>
      </w:pPr>
    </w:p>
    <w:p w:rsidR="005115A7" w:rsidRDefault="005115A7" w:rsidP="00784B3D">
      <w:pPr>
        <w:rPr>
          <w:lang w:val="ru-RU" w:eastAsia="ru-RU"/>
        </w:rPr>
      </w:pPr>
      <w:r w:rsidRPr="005115A7">
        <w:rPr>
          <w:b/>
          <w:lang w:val="ru-RU" w:eastAsia="ru-RU"/>
        </w:rPr>
        <w:t>Вертикальное ограничение:</w:t>
      </w:r>
      <w:r w:rsidRPr="005115A7">
        <w:rPr>
          <w:lang w:val="ru-RU" w:eastAsia="ru-RU"/>
        </w:rPr>
        <w:t xml:space="preserve"> Каждый контейнер ограничен ресурсами CPU/RAM</w:t>
      </w:r>
    </w:p>
    <w:p w:rsidR="005115A7" w:rsidRPr="00784B3D" w:rsidRDefault="006722D0" w:rsidP="00784B3D">
      <w:pPr>
        <w:rPr>
          <w:lang w:val="ru-RU"/>
        </w:rPr>
      </w:pPr>
      <w:r w:rsidRPr="006722D0">
        <w:rPr>
          <w:lang w:val="ru-RU"/>
        </w:rPr>
        <w:pict>
          <v:rect id="_x0000_i1032" style="width:0;height:3pt" o:hralign="center" o:hrstd="t" o:hrnoshade="t" o:hr="t" fillcolor="#c9d1d9" stroked="f"/>
        </w:pict>
      </w:r>
    </w:p>
    <w:p w:rsidR="005115A7" w:rsidRPr="005115A7" w:rsidRDefault="005115A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3" w:name="_Toc199469856"/>
      <w:bookmarkStart w:id="44" w:name="_Toc199477429"/>
      <w:bookmarkEnd w:id="43"/>
      <w:bookmarkEnd w:id="44"/>
    </w:p>
    <w:p w:rsidR="005115A7" w:rsidRPr="005115A7" w:rsidRDefault="005115A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5" w:name="_Toc199469857"/>
      <w:bookmarkStart w:id="46" w:name="_Toc199477430"/>
      <w:bookmarkEnd w:id="45"/>
      <w:bookmarkEnd w:id="46"/>
    </w:p>
    <w:p w:rsidR="005115A7" w:rsidRPr="005115A7" w:rsidRDefault="005115A7" w:rsidP="002731CB">
      <w:pPr>
        <w:pStyle w:val="a0"/>
        <w:keepNext/>
        <w:keepLines/>
        <w:numPr>
          <w:ilvl w:val="1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7" w:name="_Toc199469858"/>
      <w:bookmarkStart w:id="48" w:name="_Toc199477431"/>
      <w:bookmarkEnd w:id="47"/>
      <w:bookmarkEnd w:id="48"/>
    </w:p>
    <w:p w:rsidR="00784B3D" w:rsidRDefault="00784B3D" w:rsidP="005115A7">
      <w:pPr>
        <w:pStyle w:val="3"/>
      </w:pPr>
      <w:bookmarkStart w:id="49" w:name="_Toc199477432"/>
      <w:r>
        <w:t>Действия:</w:t>
      </w:r>
      <w:bookmarkEnd w:id="49"/>
    </w:p>
    <w:p w:rsidR="00784B3D" w:rsidRDefault="00784B3D" w:rsidP="00784B3D">
      <w:pPr>
        <w:pStyle w:val="FencedCodebash"/>
      </w:pPr>
      <w:r>
        <w:t>docker-compose up -d --scale server=3</w:t>
      </w:r>
    </w:p>
    <w:p w:rsidR="00784B3D" w:rsidRPr="00784B3D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 xml:space="preserve">Добавлен </w:t>
      </w:r>
      <w:r>
        <w:t>Nginx</w:t>
      </w:r>
      <w:r w:rsidRPr="00784B3D">
        <w:rPr>
          <w:lang w:val="ru-RU"/>
        </w:rPr>
        <w:t xml:space="preserve"> для балансировки нагрузки:</w:t>
      </w:r>
    </w:p>
    <w:p w:rsidR="00784B3D" w:rsidRDefault="00784B3D" w:rsidP="002731CB">
      <w:pPr>
        <w:pStyle w:val="FencedCodenginx"/>
        <w:numPr>
          <w:ilvl w:val="0"/>
          <w:numId w:val="4"/>
        </w:numPr>
      </w:pPr>
      <w:r>
        <w:t>upstream backend {</w:t>
      </w:r>
      <w:r>
        <w:br/>
        <w:t>server server1:3000;</w:t>
      </w:r>
      <w:r>
        <w:br/>
        <w:t>server server2:3000;</w:t>
      </w:r>
      <w:r>
        <w:br/>
        <w:t>server server3:3000;</w:t>
      </w:r>
      <w:r>
        <w:br/>
        <w:t>}</w:t>
      </w:r>
    </w:p>
    <w:p w:rsidR="005115A7" w:rsidRPr="00314AF0" w:rsidRDefault="005115A7" w:rsidP="005115A7">
      <w:pPr>
        <w:rPr>
          <w:b/>
          <w:szCs w:val="27"/>
          <w:lang w:val="ru-RU" w:eastAsia="ru-RU"/>
        </w:rPr>
      </w:pPr>
      <w:r w:rsidRPr="005115A7">
        <w:rPr>
          <w:b/>
          <w:lang w:val="ru-RU" w:eastAsia="ru-RU"/>
        </w:rPr>
        <w:t>Архитектура</w:t>
      </w:r>
      <w:r w:rsidRPr="00314AF0">
        <w:rPr>
          <w:b/>
          <w:lang w:val="ru-RU" w:eastAsia="ru-RU"/>
        </w:rPr>
        <w:t xml:space="preserve"> </w:t>
      </w:r>
      <w:r w:rsidRPr="005115A7">
        <w:rPr>
          <w:b/>
          <w:lang w:val="ru-RU" w:eastAsia="ru-RU"/>
        </w:rPr>
        <w:t>балансировки</w:t>
      </w:r>
      <w:r w:rsidRPr="00314AF0">
        <w:rPr>
          <w:b/>
          <w:lang w:val="ru-RU" w:eastAsia="ru-RU"/>
        </w:rPr>
        <w:t>:</w:t>
      </w:r>
    </w:p>
    <w:p w:rsidR="005115A7" w:rsidRPr="00314AF0" w:rsidRDefault="005115A7" w:rsidP="005115A7">
      <w:pPr>
        <w:spacing w:after="0"/>
        <w:rPr>
          <w:rFonts w:ascii="Consolas" w:hAnsi="Consolas" w:cs="Courier New"/>
          <w:color w:val="494949"/>
          <w:sz w:val="20"/>
          <w:szCs w:val="20"/>
          <w:lang w:val="ru-RU" w:eastAsia="ru-RU"/>
        </w:rPr>
      </w:pP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Клиент</w:t>
      </w: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 xml:space="preserve"> → 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Nginx</w:t>
      </w: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 xml:space="preserve"> (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frontend</w:t>
      </w: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>)</w:t>
      </w:r>
    </w:p>
    <w:p w:rsidR="005115A7" w:rsidRPr="005115A7" w:rsidRDefault="005115A7" w:rsidP="005115A7">
      <w:pPr>
        <w:spacing w:after="0"/>
        <w:rPr>
          <w:rFonts w:ascii="Consolas" w:hAnsi="Consolas" w:cs="Courier New"/>
          <w:color w:val="494949"/>
          <w:sz w:val="20"/>
          <w:szCs w:val="20"/>
          <w:lang w:eastAsia="ru-RU"/>
        </w:rPr>
      </w:pP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 xml:space="preserve">       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→ [server1:3000, server2:3000, server3:3000] (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бэкенд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)</w:t>
      </w:r>
    </w:p>
    <w:p w:rsidR="005115A7" w:rsidRPr="00314AF0" w:rsidRDefault="005115A7" w:rsidP="005115A7">
      <w:pPr>
        <w:spacing w:after="0"/>
        <w:rPr>
          <w:rFonts w:ascii="Consolas" w:hAnsi="Consolas" w:cs="Courier New"/>
          <w:color w:val="494949"/>
          <w:sz w:val="20"/>
          <w:szCs w:val="20"/>
          <w:lang w:eastAsia="ru-RU"/>
        </w:rPr>
      </w:pP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 xml:space="preserve">       → db:5432 (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единый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 xml:space="preserve"> 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экземпляр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 xml:space="preserve"> 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БД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)</w:t>
      </w:r>
    </w:p>
    <w:p w:rsidR="00784B3D" w:rsidRDefault="00784B3D" w:rsidP="00784B3D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Запросы распределяются между 3 экземплярами сервера.</w:t>
      </w:r>
    </w:p>
    <w:p w:rsidR="000A25D4" w:rsidRPr="000A25D4" w:rsidRDefault="000A25D4" w:rsidP="000A25D4">
      <w:pPr>
        <w:rPr>
          <w:lang w:val="ru-RU" w:eastAsia="ru-RU"/>
        </w:rPr>
      </w:pPr>
      <w:r w:rsidRPr="000A25D4">
        <w:rPr>
          <w:lang w:val="ru-RU" w:eastAsia="ru-RU"/>
        </w:rPr>
        <w:t>Добав</w:t>
      </w:r>
      <w:r>
        <w:rPr>
          <w:lang w:val="ru-RU" w:eastAsia="ru-RU"/>
        </w:rPr>
        <w:t xml:space="preserve">лен </w:t>
      </w:r>
      <w:r w:rsidRPr="000A25D4">
        <w:rPr>
          <w:color w:val="FF0000"/>
          <w:lang w:val="ru-RU" w:eastAsia="ru-RU"/>
        </w:rPr>
        <w:t>Nginx</w:t>
      </w:r>
      <w:r w:rsidRPr="000A25D4">
        <w:rPr>
          <w:lang w:val="ru-RU" w:eastAsia="ru-RU"/>
        </w:rPr>
        <w:t xml:space="preserve"> для балансировки нагрузки</w:t>
      </w:r>
      <w:r>
        <w:rPr>
          <w:lang w:val="ru-RU" w:eastAsia="ru-RU"/>
        </w:rPr>
        <w:t xml:space="preserve"> в </w:t>
      </w:r>
      <w:r w:rsidRPr="000A25D4">
        <w:rPr>
          <w:color w:val="FF0000"/>
          <w:lang w:eastAsia="ru-RU"/>
        </w:rPr>
        <w:t>docker</w:t>
      </w:r>
      <w:r w:rsidRPr="000A25D4">
        <w:rPr>
          <w:color w:val="FF0000"/>
          <w:lang w:val="ru-RU" w:eastAsia="ru-RU"/>
        </w:rPr>
        <w:t>-</w:t>
      </w:r>
      <w:r w:rsidRPr="000A25D4">
        <w:rPr>
          <w:color w:val="FF0000"/>
          <w:lang w:eastAsia="ru-RU"/>
        </w:rPr>
        <w:t>compose</w:t>
      </w:r>
      <w:r w:rsidRPr="000A25D4">
        <w:rPr>
          <w:color w:val="FF0000"/>
          <w:lang w:val="ru-RU" w:eastAsia="ru-RU"/>
        </w:rPr>
        <w:t>.</w:t>
      </w:r>
      <w:r w:rsidRPr="000A25D4">
        <w:rPr>
          <w:color w:val="FF0000"/>
          <w:lang w:eastAsia="ru-RU"/>
        </w:rPr>
        <w:t>yml</w:t>
      </w:r>
      <w:r w:rsidRPr="000A25D4">
        <w:rPr>
          <w:lang w:val="ru-RU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lang w:val="en-US" w:eastAsia="ru-RU"/>
        </w:rPr>
        <w:t>nginx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image</w:t>
      </w:r>
      <w:r w:rsidRPr="00314AF0">
        <w:rPr>
          <w:color w:val="383A42"/>
          <w:lang w:val="en-US" w:eastAsia="ru-RU"/>
        </w:rPr>
        <w:t>:</w:t>
      </w:r>
      <w:r w:rsidRPr="00314AF0">
        <w:rPr>
          <w:color w:val="494949"/>
          <w:lang w:val="en-US" w:eastAsia="ru-RU"/>
        </w:rPr>
        <w:t xml:space="preserve"> nginx</w:t>
      </w:r>
      <w:r w:rsidRPr="00314AF0">
        <w:rPr>
          <w:color w:val="383A42"/>
          <w:lang w:val="en-US" w:eastAsia="ru-RU"/>
        </w:rPr>
        <w:t>:</w:t>
      </w:r>
      <w:r w:rsidRPr="00314AF0">
        <w:rPr>
          <w:color w:val="494949"/>
          <w:lang w:val="en-US" w:eastAsia="ru-RU"/>
        </w:rPr>
        <w:t>alpine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ports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color w:val="383A42"/>
          <w:lang w:val="en-US" w:eastAsia="ru-RU"/>
        </w:rPr>
        <w:t>-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50A14F"/>
          <w:lang w:val="en-US" w:eastAsia="ru-RU"/>
        </w:rPr>
        <w:t>"8080:80"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volumes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color w:val="383A42"/>
          <w:lang w:val="en-US" w:eastAsia="ru-RU"/>
        </w:rPr>
        <w:t>-</w:t>
      </w:r>
      <w:r w:rsidRPr="00314AF0">
        <w:rPr>
          <w:color w:val="494949"/>
          <w:lang w:val="en-US" w:eastAsia="ru-RU"/>
        </w:rPr>
        <w:t xml:space="preserve"> ./nginx.conf</w:t>
      </w:r>
      <w:r w:rsidRPr="00314AF0">
        <w:rPr>
          <w:color w:val="383A42"/>
          <w:lang w:val="en-US" w:eastAsia="ru-RU"/>
        </w:rPr>
        <w:t>:</w:t>
      </w:r>
      <w:r w:rsidRPr="00314AF0">
        <w:rPr>
          <w:color w:val="494949"/>
          <w:lang w:val="en-US" w:eastAsia="ru-RU"/>
        </w:rPr>
        <w:t>/etc/nginx/nginx.conf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depends_on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color w:val="383A42"/>
          <w:lang w:val="en-US" w:eastAsia="ru-RU"/>
        </w:rPr>
        <w:t>-</w:t>
      </w:r>
      <w:r w:rsidRPr="00314AF0">
        <w:rPr>
          <w:color w:val="494949"/>
          <w:lang w:val="en-US" w:eastAsia="ru-RU"/>
        </w:rPr>
        <w:t xml:space="preserve"> server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networks</w:t>
      </w:r>
      <w:r w:rsidRPr="00314AF0">
        <w:rPr>
          <w:color w:val="383A42"/>
          <w:lang w:val="en-US" w:eastAsia="ru-RU"/>
        </w:rPr>
        <w:t>:</w:t>
      </w:r>
    </w:p>
    <w:p w:rsidR="000A25D4" w:rsidRPr="000A25D4" w:rsidRDefault="000A25D4" w:rsidP="000A25D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</w:pPr>
      <w:r w:rsidRPr="000A25D4"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  <w:t xml:space="preserve">    </w:t>
      </w:r>
      <w:r w:rsidRPr="000A25D4">
        <w:rPr>
          <w:rFonts w:ascii="Courier New" w:eastAsia="Times New Roman" w:hAnsi="Courier New" w:cs="Courier New"/>
          <w:color w:val="383A42"/>
          <w:sz w:val="18"/>
          <w:szCs w:val="18"/>
          <w:lang w:eastAsia="ru-RU"/>
        </w:rPr>
        <w:t>-</w:t>
      </w:r>
      <w:r w:rsidRPr="000A25D4"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  <w:t xml:space="preserve"> cinema</w:t>
      </w:r>
      <w:r w:rsidRPr="000A25D4">
        <w:rPr>
          <w:rFonts w:ascii="Courier New" w:eastAsia="Times New Roman" w:hAnsi="Courier New" w:cs="Courier New"/>
          <w:color w:val="383A42"/>
          <w:sz w:val="18"/>
          <w:szCs w:val="18"/>
          <w:lang w:eastAsia="ru-RU"/>
        </w:rPr>
        <w:t>-</w:t>
      </w:r>
      <w:r w:rsidRPr="000A25D4"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  <w:t>network</w:t>
      </w:r>
    </w:p>
    <w:p w:rsidR="000A25D4" w:rsidRPr="000A25D4" w:rsidRDefault="000A25D4" w:rsidP="000A25D4">
      <w:pPr>
        <w:rPr>
          <w:lang w:eastAsia="ru-RU"/>
        </w:rPr>
      </w:pPr>
      <w:r>
        <w:rPr>
          <w:lang w:val="ru-RU" w:eastAsia="ru-RU"/>
        </w:rPr>
        <w:t>Созда</w:t>
      </w:r>
      <w:r w:rsidRPr="000A25D4">
        <w:rPr>
          <w:lang w:val="ru-RU" w:eastAsia="ru-RU"/>
        </w:rPr>
        <w:t>н</w:t>
      </w:r>
      <w:r w:rsidRPr="000A25D4">
        <w:rPr>
          <w:lang w:eastAsia="ru-RU"/>
        </w:rPr>
        <w:t> </w:t>
      </w:r>
      <w:r w:rsidRPr="000A25D4">
        <w:rPr>
          <w:color w:val="FF0000"/>
          <w:lang w:eastAsia="ru-RU"/>
        </w:rPr>
        <w:t>nginx.conf</w:t>
      </w:r>
      <w:r w:rsidRPr="000A25D4">
        <w:rPr>
          <w:lang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lang w:val="en-US" w:eastAsia="ru-RU"/>
        </w:rPr>
        <w:t>events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383A42"/>
          <w:lang w:val="en-US" w:eastAsia="ru-RU"/>
        </w:rPr>
        <w:t>{}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lang w:val="en-US" w:eastAsia="ru-RU"/>
        </w:rPr>
        <w:t>http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lang w:val="en-US" w:eastAsia="ru-RU"/>
        </w:rPr>
        <w:t>upstream</w:t>
      </w:r>
      <w:r w:rsidRPr="00314AF0">
        <w:rPr>
          <w:color w:val="494949"/>
          <w:lang w:val="en-US" w:eastAsia="ru-RU"/>
        </w:rPr>
        <w:t xml:space="preserve"> backend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314AF0">
        <w:rPr>
          <w:lang w:val="en-US" w:eastAsia="ru-RU"/>
        </w:rPr>
        <w:t>server</w:t>
      </w:r>
      <w:r w:rsidRPr="00314AF0">
        <w:rPr>
          <w:color w:val="494949"/>
          <w:lang w:val="en-US" w:eastAsia="ru-RU"/>
        </w:rPr>
        <w:t xml:space="preserve"> server:3000</w:t>
      </w:r>
      <w:r w:rsidRPr="00314AF0">
        <w:rPr>
          <w:color w:val="383A42"/>
          <w:lang w:val="en-US" w:eastAsia="ru-RU"/>
        </w:rPr>
        <w:t>;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lastRenderedPageBreak/>
        <w:t xml:space="preserve">    </w:t>
      </w:r>
      <w:r w:rsidRPr="00314AF0">
        <w:rPr>
          <w:color w:val="383A42"/>
          <w:lang w:val="en-US" w:eastAsia="ru-RU"/>
        </w:rPr>
        <w:t>}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lang w:val="en-US" w:eastAsia="ru-RU"/>
        </w:rPr>
        <w:t>server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314AF0">
        <w:rPr>
          <w:lang w:val="en-US" w:eastAsia="ru-RU"/>
        </w:rPr>
        <w:t>listen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B76B01"/>
          <w:lang w:val="en-US" w:eastAsia="ru-RU"/>
        </w:rPr>
        <w:t>80</w:t>
      </w:r>
      <w:r w:rsidRPr="00314AF0">
        <w:rPr>
          <w:color w:val="383A42"/>
          <w:lang w:val="en-US" w:eastAsia="ru-RU"/>
        </w:rPr>
        <w:t>;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314AF0">
        <w:rPr>
          <w:lang w:val="en-US" w:eastAsia="ru-RU"/>
        </w:rPr>
        <w:t>location</w:t>
      </w:r>
      <w:r w:rsidRPr="00314AF0">
        <w:rPr>
          <w:color w:val="494949"/>
          <w:lang w:val="en-US" w:eastAsia="ru-RU"/>
        </w:rPr>
        <w:t xml:space="preserve"> /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    </w:t>
      </w:r>
      <w:r w:rsidRPr="00314AF0">
        <w:rPr>
          <w:lang w:val="en-US" w:eastAsia="ru-RU"/>
        </w:rPr>
        <w:t>proxy_pass</w:t>
      </w:r>
      <w:r w:rsidRPr="00314AF0">
        <w:rPr>
          <w:color w:val="494949"/>
          <w:lang w:val="en-US" w:eastAsia="ru-RU"/>
        </w:rPr>
        <w:t xml:space="preserve"> http://backend</w:t>
      </w:r>
      <w:r w:rsidRPr="00314AF0">
        <w:rPr>
          <w:color w:val="383A42"/>
          <w:lang w:val="en-US" w:eastAsia="ru-RU"/>
        </w:rPr>
        <w:t>;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    </w:t>
      </w:r>
      <w:r w:rsidRPr="00314AF0">
        <w:rPr>
          <w:lang w:val="en-US" w:eastAsia="ru-RU"/>
        </w:rPr>
        <w:t>proxy_set_header</w:t>
      </w:r>
      <w:r w:rsidRPr="00314AF0">
        <w:rPr>
          <w:color w:val="494949"/>
          <w:lang w:val="en-US" w:eastAsia="ru-RU"/>
        </w:rPr>
        <w:t xml:space="preserve"> Host </w:t>
      </w:r>
      <w:r w:rsidRPr="00314AF0">
        <w:rPr>
          <w:color w:val="4078F2"/>
          <w:lang w:val="en-US" w:eastAsia="ru-RU"/>
        </w:rPr>
        <w:t>$host</w:t>
      </w:r>
      <w:r w:rsidRPr="00314AF0">
        <w:rPr>
          <w:color w:val="383A42"/>
          <w:lang w:val="en-US" w:eastAsia="ru-RU"/>
        </w:rPr>
        <w:t>;</w:t>
      </w:r>
    </w:p>
    <w:p w:rsidR="000A25D4" w:rsidRPr="000A25D4" w:rsidRDefault="000A25D4" w:rsidP="002013AF">
      <w:pPr>
        <w:pStyle w:val="af1"/>
        <w:shd w:val="clear" w:color="auto" w:fill="FFFFFF" w:themeFill="background1"/>
        <w:rPr>
          <w:color w:val="494949"/>
          <w:lang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0A25D4">
        <w:rPr>
          <w:color w:val="383A42"/>
          <w:lang w:eastAsia="ru-RU"/>
        </w:rPr>
        <w:t>}</w:t>
      </w:r>
    </w:p>
    <w:p w:rsidR="000A25D4" w:rsidRPr="000A25D4" w:rsidRDefault="000A25D4" w:rsidP="002013AF">
      <w:pPr>
        <w:pStyle w:val="af1"/>
        <w:shd w:val="clear" w:color="auto" w:fill="FFFFFF" w:themeFill="background1"/>
        <w:rPr>
          <w:color w:val="494949"/>
          <w:lang w:eastAsia="ru-RU"/>
        </w:rPr>
      </w:pPr>
      <w:r w:rsidRPr="000A25D4">
        <w:rPr>
          <w:color w:val="494949"/>
          <w:lang w:eastAsia="ru-RU"/>
        </w:rPr>
        <w:t xml:space="preserve">    </w:t>
      </w:r>
      <w:r w:rsidRPr="000A25D4">
        <w:rPr>
          <w:color w:val="383A42"/>
          <w:lang w:eastAsia="ru-RU"/>
        </w:rPr>
        <w:t>}</w:t>
      </w:r>
    </w:p>
    <w:p w:rsidR="000A25D4" w:rsidRPr="000A25D4" w:rsidRDefault="000A25D4" w:rsidP="002013AF">
      <w:pPr>
        <w:pStyle w:val="af1"/>
        <w:shd w:val="clear" w:color="auto" w:fill="FFFFFF" w:themeFill="background1"/>
        <w:rPr>
          <w:color w:val="494949"/>
          <w:lang w:eastAsia="ru-RU"/>
        </w:rPr>
      </w:pPr>
      <w:r w:rsidRPr="000A25D4">
        <w:rPr>
          <w:color w:val="383A42"/>
          <w:lang w:eastAsia="ru-RU"/>
        </w:rPr>
        <w:t>}</w:t>
      </w:r>
    </w:p>
    <w:p w:rsidR="000A25D4" w:rsidRPr="005115A7" w:rsidRDefault="000A25D4" w:rsidP="00784B3D">
      <w:pPr>
        <w:rPr>
          <w:lang w:val="ru-RU"/>
        </w:rPr>
      </w:pPr>
    </w:p>
    <w:p w:rsidR="00C92E4A" w:rsidRPr="005115A7" w:rsidRDefault="00C92E4A" w:rsidP="00784B3D">
      <w:pPr>
        <w:rPr>
          <w:lang w:val="ru-RU"/>
        </w:rPr>
      </w:pPr>
    </w:p>
    <w:p w:rsidR="00C92E4A" w:rsidRDefault="00C92E4A" w:rsidP="00784B3D">
      <w:r>
        <w:rPr>
          <w:noProof/>
          <w:lang w:val="ru-RU" w:eastAsia="ru-RU"/>
        </w:rPr>
        <w:drawing>
          <wp:inline distT="0" distB="0" distL="0" distR="0">
            <wp:extent cx="5940425" cy="1005121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40425" cy="910290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E4A" w:rsidRPr="00C92E4A" w:rsidRDefault="00C92E4A" w:rsidP="00784B3D">
      <w:pPr>
        <w:rPr>
          <w:lang w:val="ru-RU"/>
        </w:rPr>
      </w:pPr>
      <w:r>
        <w:rPr>
          <w:lang w:val="ru-RU"/>
        </w:rPr>
        <w:t xml:space="preserve">С помощью </w:t>
      </w:r>
      <w:r>
        <w:t>Docker</w:t>
      </w:r>
      <w:r w:rsidRPr="00C92E4A">
        <w:rPr>
          <w:lang w:val="ru-RU"/>
        </w:rPr>
        <w:t xml:space="preserve"> </w:t>
      </w:r>
      <w:r>
        <w:t>Desktop</w:t>
      </w:r>
      <w:r>
        <w:rPr>
          <w:lang w:val="ru-RU"/>
        </w:rPr>
        <w:t xml:space="preserve"> мы видим, что все контейнеры для реплик сервера успешно запущены</w:t>
      </w:r>
    </w:p>
    <w:p w:rsidR="00784B3D" w:rsidRPr="00314AF0" w:rsidRDefault="00784B3D" w:rsidP="00784B3D">
      <w:pPr>
        <w:rPr>
          <w:lang w:val="ru-RU"/>
        </w:rPr>
      </w:pP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Pr="005115A7" w:rsidRDefault="00784B3D" w:rsidP="005115A7">
      <w:pPr>
        <w:pStyle w:val="2"/>
      </w:pPr>
      <w:bookmarkStart w:id="50" w:name="_Toc199477433"/>
      <w:r w:rsidRPr="005115A7">
        <w:lastRenderedPageBreak/>
        <w:t>Автоматическое обновление образов</w:t>
      </w:r>
      <w:bookmarkEnd w:id="50"/>
    </w:p>
    <w:p w:rsidR="00DD27CB" w:rsidRPr="00DD27CB" w:rsidRDefault="00DD27CB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51" w:name="_Toc199469861"/>
      <w:bookmarkStart w:id="52" w:name="_Toc199477434"/>
      <w:bookmarkEnd w:id="51"/>
      <w:bookmarkEnd w:id="52"/>
    </w:p>
    <w:p w:rsidR="005115A7" w:rsidRDefault="00784B3D" w:rsidP="00DD27CB">
      <w:pPr>
        <w:pStyle w:val="3"/>
      </w:pPr>
      <w:bookmarkStart w:id="53" w:name="_Toc199477435"/>
      <w:r w:rsidRPr="00784B3D">
        <w:t>Теория:</w:t>
      </w:r>
      <w:bookmarkEnd w:id="53"/>
    </w:p>
    <w:p w:rsidR="00DD27CB" w:rsidRPr="00DD27CB" w:rsidRDefault="00DD27CB" w:rsidP="00A8204F">
      <w:pPr>
        <w:pStyle w:val="4"/>
      </w:pPr>
      <w:r w:rsidRPr="00DD27CB">
        <w:t>Обновление образов через CI/CD (GitHub Actions)</w:t>
      </w:r>
    </w:p>
    <w:p w:rsidR="00DD27CB" w:rsidRPr="00DD27CB" w:rsidRDefault="00DD27CB" w:rsidP="00DD27CB">
      <w:pPr>
        <w:rPr>
          <w:b/>
          <w:bCs/>
          <w:lang w:val="ru-RU"/>
        </w:rPr>
      </w:pPr>
      <w:r w:rsidRPr="00DD27CB">
        <w:rPr>
          <w:b/>
          <w:bCs/>
          <w:lang w:val="ru-RU"/>
        </w:rPr>
        <w:t>Основная идея</w:t>
      </w:r>
    </w:p>
    <w:p w:rsidR="00DD27CB" w:rsidRPr="00DD27CB" w:rsidRDefault="00DD27CB" w:rsidP="002731CB">
      <w:pPr>
        <w:numPr>
          <w:ilvl w:val="0"/>
          <w:numId w:val="21"/>
        </w:numPr>
        <w:rPr>
          <w:lang w:val="ru-RU"/>
        </w:rPr>
      </w:pPr>
      <w:r w:rsidRPr="00DD27CB">
        <w:rPr>
          <w:lang w:val="ru-RU"/>
        </w:rPr>
        <w:t>При изменении кода в репозитории GitHub запускается workflow (пайплайн).</w:t>
      </w:r>
    </w:p>
    <w:p w:rsidR="00DD27CB" w:rsidRPr="00DD27CB" w:rsidRDefault="00DD27CB" w:rsidP="002731CB">
      <w:pPr>
        <w:numPr>
          <w:ilvl w:val="0"/>
          <w:numId w:val="21"/>
        </w:numPr>
        <w:rPr>
          <w:lang w:val="ru-RU"/>
        </w:rPr>
      </w:pPr>
      <w:r w:rsidRPr="00DD27CB">
        <w:rPr>
          <w:lang w:val="ru-RU"/>
        </w:rPr>
        <w:t>Пайплайн собирает новый Docker-образ.</w:t>
      </w:r>
    </w:p>
    <w:p w:rsidR="00DD27CB" w:rsidRPr="00DD27CB" w:rsidRDefault="00DD27CB" w:rsidP="002731CB">
      <w:pPr>
        <w:numPr>
          <w:ilvl w:val="0"/>
          <w:numId w:val="21"/>
        </w:numPr>
      </w:pPr>
      <w:r w:rsidRPr="00DD27CB">
        <w:rPr>
          <w:lang w:val="ru-RU"/>
        </w:rPr>
        <w:t>Образ</w:t>
      </w:r>
      <w:r w:rsidRPr="00DD27CB">
        <w:t xml:space="preserve"> </w:t>
      </w:r>
      <w:r w:rsidRPr="00DD27CB">
        <w:rPr>
          <w:lang w:val="ru-RU"/>
        </w:rPr>
        <w:t>пушится</w:t>
      </w:r>
      <w:r w:rsidRPr="00DD27CB">
        <w:t xml:space="preserve"> </w:t>
      </w:r>
      <w:r w:rsidRPr="00DD27CB">
        <w:rPr>
          <w:lang w:val="ru-RU"/>
        </w:rPr>
        <w:t>в</w:t>
      </w:r>
      <w:r w:rsidRPr="00DD27CB">
        <w:t xml:space="preserve"> Docker Registry (Docker Hub, GitHub Container Registry </w:t>
      </w:r>
      <w:r w:rsidRPr="00DD27CB">
        <w:rPr>
          <w:lang w:val="ru-RU"/>
        </w:rPr>
        <w:t>и</w:t>
      </w:r>
      <w:r w:rsidRPr="00DD27CB">
        <w:t xml:space="preserve"> </w:t>
      </w:r>
      <w:r w:rsidRPr="00DD27CB">
        <w:rPr>
          <w:lang w:val="ru-RU"/>
        </w:rPr>
        <w:t>т</w:t>
      </w:r>
      <w:r w:rsidRPr="00DD27CB">
        <w:t>.</w:t>
      </w:r>
      <w:r w:rsidRPr="00DD27CB">
        <w:rPr>
          <w:lang w:val="ru-RU"/>
        </w:rPr>
        <w:t>п</w:t>
      </w:r>
      <w:r w:rsidRPr="00DD27CB">
        <w:t>.).</w:t>
      </w:r>
    </w:p>
    <w:p w:rsidR="00DD27CB" w:rsidRPr="00DD27CB" w:rsidRDefault="00DD27CB" w:rsidP="002731CB">
      <w:pPr>
        <w:numPr>
          <w:ilvl w:val="0"/>
          <w:numId w:val="21"/>
        </w:numPr>
        <w:rPr>
          <w:lang w:val="ru-RU"/>
        </w:rPr>
      </w:pPr>
      <w:r w:rsidRPr="00DD27CB">
        <w:rPr>
          <w:lang w:val="ru-RU"/>
        </w:rPr>
        <w:t>После этого запускается процесс обновления контейнеров на сервере.</w:t>
      </w:r>
    </w:p>
    <w:p w:rsidR="00784B3D" w:rsidRDefault="00784B3D" w:rsidP="00784B3D">
      <w:pPr>
        <w:rPr>
          <w:lang w:val="ru-RU"/>
        </w:rPr>
      </w:pPr>
      <w:r>
        <w:t>CI</w:t>
      </w:r>
      <w:r w:rsidRPr="00784B3D">
        <w:rPr>
          <w:lang w:val="ru-RU"/>
        </w:rPr>
        <w:t>/</w:t>
      </w:r>
      <w:r>
        <w:t>CD</w:t>
      </w:r>
      <w:r w:rsidRPr="00784B3D">
        <w:rPr>
          <w:lang w:val="ru-RU"/>
        </w:rPr>
        <w:t>-пайплайны обновляют образы при изменении кода.</w:t>
      </w:r>
    </w:p>
    <w:p w:rsidR="00DD27CB" w:rsidRPr="00DD27CB" w:rsidRDefault="00DD27CB" w:rsidP="00A8204F">
      <w:pPr>
        <w:pStyle w:val="4"/>
      </w:pPr>
      <w:r w:rsidRPr="00DD27CB">
        <w:t>Автоматическое обновление контейнеров с Watchtower</w:t>
      </w:r>
    </w:p>
    <w:p w:rsidR="00DD27CB" w:rsidRPr="00DD27CB" w:rsidRDefault="00DD27CB" w:rsidP="00DD27CB">
      <w:pPr>
        <w:rPr>
          <w:lang w:val="ru-RU"/>
        </w:rPr>
      </w:pPr>
      <w:r w:rsidRPr="00DD27CB">
        <w:rPr>
          <w:b/>
          <w:lang w:val="ru-RU"/>
        </w:rPr>
        <w:t xml:space="preserve">Watchtower </w:t>
      </w:r>
      <w:r w:rsidRPr="00DD27CB">
        <w:rPr>
          <w:lang w:val="ru-RU"/>
        </w:rPr>
        <w:t>— это контейнер, который следит за обновлениями образов и автоматически перезапускает контейнеры с новыми версиями образов.</w:t>
      </w:r>
    </w:p>
    <w:p w:rsidR="00DD27CB" w:rsidRPr="00DD27CB" w:rsidRDefault="006722D0" w:rsidP="00DD27CB">
      <w:r w:rsidRPr="006722D0">
        <w:rPr>
          <w:lang w:val="ru-RU"/>
        </w:rPr>
        <w:pict>
          <v:rect id="_x0000_i1033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lang w:val="ru-RU"/>
        </w:rPr>
      </w:pPr>
      <w:r w:rsidRPr="00DD27CB">
        <w:rPr>
          <w:b/>
          <w:bCs/>
          <w:lang w:val="ru-RU"/>
        </w:rPr>
        <w:t>CI/CD pipeline</w:t>
      </w:r>
      <w:r w:rsidRPr="00DD27CB">
        <w:rPr>
          <w:lang w:val="ru-RU"/>
        </w:rPr>
        <w:t> (конвейер непрерывной интеграции и непрерывного доставки/развертывания) — это автоматизированный процесс, который помогает разработчикам быстро и надежно доставлять изменения в программное обеспечение от написания кода до его запуска в рабочей среде.</w:t>
      </w:r>
    </w:p>
    <w:p w:rsidR="00DD27CB" w:rsidRPr="00DD27CB" w:rsidRDefault="006722D0" w:rsidP="00DD27CB">
      <w:pPr>
        <w:rPr>
          <w:lang w:val="ru-RU"/>
        </w:rPr>
      </w:pPr>
      <w:r w:rsidRPr="006722D0">
        <w:rPr>
          <w:lang w:val="ru-RU"/>
        </w:rPr>
        <w:pict>
          <v:rect id="_x0000_i1034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b/>
          <w:bCs/>
          <w:lang w:val="ru-RU"/>
        </w:rPr>
      </w:pPr>
      <w:r w:rsidRPr="00DD27CB">
        <w:rPr>
          <w:b/>
          <w:bCs/>
          <w:lang w:val="ru-RU"/>
        </w:rPr>
        <w:t>Расшифровка терминов:</w:t>
      </w:r>
    </w:p>
    <w:p w:rsidR="00DD27CB" w:rsidRPr="00DD27CB" w:rsidRDefault="00DD27CB" w:rsidP="002731CB">
      <w:pPr>
        <w:numPr>
          <w:ilvl w:val="0"/>
          <w:numId w:val="24"/>
        </w:numPr>
        <w:rPr>
          <w:lang w:val="ru-RU"/>
        </w:rPr>
      </w:pPr>
      <w:r w:rsidRPr="00DD27CB">
        <w:rPr>
          <w:b/>
          <w:bCs/>
          <w:lang w:val="ru-RU"/>
        </w:rPr>
        <w:t>CI (Continuous Integration)</w:t>
      </w:r>
      <w:r w:rsidRPr="00DD27CB">
        <w:rPr>
          <w:lang w:val="ru-RU"/>
        </w:rPr>
        <w:t> — непрерывная интеграция</w:t>
      </w:r>
      <w:r w:rsidRPr="00DD27CB">
        <w:rPr>
          <w:lang w:val="ru-RU"/>
        </w:rPr>
        <w:br/>
        <w:t>Автоматическое объединение изменений в общий репозиторий несколько раз в день с последующим запуском тестов и проверок. Это помогает быстро обнаружить ошибки и конфликты.</w:t>
      </w:r>
    </w:p>
    <w:p w:rsidR="00DD27CB" w:rsidRPr="00DD27CB" w:rsidRDefault="00DD27CB" w:rsidP="002731CB">
      <w:pPr>
        <w:numPr>
          <w:ilvl w:val="0"/>
          <w:numId w:val="24"/>
        </w:numPr>
        <w:rPr>
          <w:lang w:val="ru-RU"/>
        </w:rPr>
      </w:pPr>
      <w:r w:rsidRPr="00DD27CB">
        <w:rPr>
          <w:b/>
          <w:bCs/>
          <w:lang w:val="ru-RU"/>
        </w:rPr>
        <w:t>CD (Continuous Delivery / Continuous Deployment)</w:t>
      </w:r>
      <w:r w:rsidRPr="00DD27CB">
        <w:rPr>
          <w:lang w:val="ru-RU"/>
        </w:rPr>
        <w:t> — непрерывная доставка / непрерывное развертывание</w:t>
      </w:r>
    </w:p>
    <w:p w:rsidR="00DD27CB" w:rsidRPr="00DD27CB" w:rsidRDefault="00DD27CB" w:rsidP="002731CB">
      <w:pPr>
        <w:numPr>
          <w:ilvl w:val="1"/>
          <w:numId w:val="24"/>
        </w:numPr>
        <w:rPr>
          <w:lang w:val="ru-RU"/>
        </w:rPr>
      </w:pPr>
      <w:r w:rsidRPr="00DD27CB">
        <w:rPr>
          <w:i/>
          <w:iCs/>
          <w:lang w:val="ru-RU"/>
        </w:rPr>
        <w:t>Continuous Delivery</w:t>
      </w:r>
      <w:r w:rsidRPr="00DD27CB">
        <w:rPr>
          <w:lang w:val="ru-RU"/>
        </w:rPr>
        <w:t> — автоматическая подготовка и проверка сборки, готовой к развертыванию, но само развертывание выполняется вручную.</w:t>
      </w:r>
    </w:p>
    <w:p w:rsidR="00DD27CB" w:rsidRPr="00DD27CB" w:rsidRDefault="00DD27CB" w:rsidP="002731CB">
      <w:pPr>
        <w:numPr>
          <w:ilvl w:val="1"/>
          <w:numId w:val="24"/>
        </w:numPr>
        <w:rPr>
          <w:lang w:val="ru-RU"/>
        </w:rPr>
      </w:pPr>
      <w:r w:rsidRPr="00DD27CB">
        <w:rPr>
          <w:i/>
          <w:iCs/>
          <w:lang w:val="ru-RU"/>
        </w:rPr>
        <w:t>Continuous Deployment</w:t>
      </w:r>
      <w:r w:rsidRPr="00DD27CB">
        <w:rPr>
          <w:lang w:val="ru-RU"/>
        </w:rPr>
        <w:t> — автоматическое развертывание каждой успешной сборки в продакшен без ручного вмешательства.</w:t>
      </w:r>
    </w:p>
    <w:p w:rsidR="00DD27CB" w:rsidRPr="00DD27CB" w:rsidRDefault="006722D0" w:rsidP="00DD27CB">
      <w:pPr>
        <w:rPr>
          <w:lang w:val="ru-RU"/>
        </w:rPr>
      </w:pPr>
      <w:r w:rsidRPr="006722D0">
        <w:rPr>
          <w:lang w:val="ru-RU"/>
        </w:rPr>
        <w:pict>
          <v:rect id="_x0000_i1035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b/>
          <w:bCs/>
          <w:lang w:val="ru-RU"/>
        </w:rPr>
      </w:pPr>
      <w:r w:rsidRPr="00DD27CB">
        <w:rPr>
          <w:b/>
          <w:bCs/>
          <w:lang w:val="ru-RU"/>
        </w:rPr>
        <w:t>Как работает CI/CD pipeline?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Разработка</w:t>
      </w:r>
      <w:r w:rsidRPr="00DD27CB">
        <w:rPr>
          <w:lang w:val="ru-RU"/>
        </w:rPr>
        <w:t> — разработчик пишет код и делает коммит в систему контроля версий (например, Git).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Сборка</w:t>
      </w:r>
      <w:r w:rsidRPr="00DD27CB">
        <w:rPr>
          <w:lang w:val="ru-RU"/>
        </w:rPr>
        <w:t> — автоматически запускается процесс сборки приложения (компиляция, сборка Docker-образа и т.п.).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Тестирование</w:t>
      </w:r>
      <w:r w:rsidRPr="00DD27CB">
        <w:rPr>
          <w:lang w:val="ru-RU"/>
        </w:rPr>
        <w:t> — выполняются автоматические тесты (юнит-тесты, интеграционные тесты и т.д.).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Анализ качества кода</w:t>
      </w:r>
      <w:r w:rsidRPr="00DD27CB">
        <w:rPr>
          <w:lang w:val="ru-RU"/>
        </w:rPr>
        <w:t> — (опционально) проверка стиля кода, анализ уязвимостей.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lastRenderedPageBreak/>
        <w:t>Деплоймент</w:t>
      </w:r>
      <w:r w:rsidRPr="00DD27CB">
        <w:rPr>
          <w:lang w:val="ru-RU"/>
        </w:rPr>
        <w:t> — автоматическое или полуавтоматическое развертывание приложения в тестовую или продакшен-среду.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Мониторинг</w:t>
      </w:r>
      <w:r w:rsidRPr="00DD27CB">
        <w:rPr>
          <w:lang w:val="ru-RU"/>
        </w:rPr>
        <w:t> — отслеживание состояния приложения после развертывания.</w:t>
      </w:r>
    </w:p>
    <w:p w:rsidR="00DD27CB" w:rsidRDefault="006722D0" w:rsidP="00DD27CB">
      <w:pPr>
        <w:rPr>
          <w:b/>
          <w:bCs/>
          <w:lang w:val="ru-RU"/>
        </w:rPr>
      </w:pPr>
      <w:r w:rsidRPr="006722D0">
        <w:rPr>
          <w:lang w:val="ru-RU"/>
        </w:rPr>
        <w:pict>
          <v:rect id="_x0000_i1036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lang w:val="ru-RU"/>
        </w:rPr>
      </w:pPr>
      <w:r w:rsidRPr="00DD27CB">
        <w:rPr>
          <w:b/>
          <w:bCs/>
          <w:lang w:val="ru-RU"/>
        </w:rPr>
        <w:t>Как связать GitHub Actions и Watchtower?</w:t>
      </w:r>
    </w:p>
    <w:p w:rsidR="00DD27CB" w:rsidRPr="00DD27CB" w:rsidRDefault="00DD27CB" w:rsidP="002731CB">
      <w:pPr>
        <w:numPr>
          <w:ilvl w:val="0"/>
          <w:numId w:val="23"/>
        </w:numPr>
      </w:pPr>
      <w:r w:rsidRPr="00DD27CB">
        <w:t xml:space="preserve">GitHub Actions </w:t>
      </w:r>
      <w:r w:rsidRPr="00DD27CB">
        <w:rPr>
          <w:lang w:val="ru-RU"/>
        </w:rPr>
        <w:t>пушит</w:t>
      </w:r>
      <w:r w:rsidRPr="00DD27CB">
        <w:t xml:space="preserve"> </w:t>
      </w:r>
      <w:r w:rsidRPr="00DD27CB">
        <w:rPr>
          <w:lang w:val="ru-RU"/>
        </w:rPr>
        <w:t>новый</w:t>
      </w:r>
      <w:r w:rsidRPr="00DD27CB">
        <w:t xml:space="preserve"> </w:t>
      </w:r>
      <w:r w:rsidRPr="00DD27CB">
        <w:rPr>
          <w:lang w:val="ru-RU"/>
        </w:rPr>
        <w:t>образ</w:t>
      </w:r>
      <w:r w:rsidRPr="00DD27CB">
        <w:t xml:space="preserve"> </w:t>
      </w:r>
      <w:r w:rsidRPr="00DD27CB">
        <w:rPr>
          <w:lang w:val="ru-RU"/>
        </w:rPr>
        <w:t>в</w:t>
      </w:r>
      <w:r w:rsidRPr="00DD27CB">
        <w:t xml:space="preserve"> Docker Registry.</w:t>
      </w:r>
    </w:p>
    <w:p w:rsidR="00DD27CB" w:rsidRPr="00DD27CB" w:rsidRDefault="00DD27CB" w:rsidP="002731CB">
      <w:pPr>
        <w:numPr>
          <w:ilvl w:val="0"/>
          <w:numId w:val="23"/>
        </w:numPr>
        <w:rPr>
          <w:lang w:val="ru-RU"/>
        </w:rPr>
      </w:pPr>
      <w:r w:rsidRPr="00DD27CB">
        <w:rPr>
          <w:lang w:val="ru-RU"/>
        </w:rPr>
        <w:t>Watchtower на сервере периодически проверяет Docker Registry и обновляет контейнеры, если образ изменился.</w:t>
      </w:r>
    </w:p>
    <w:p w:rsidR="00DD27CB" w:rsidRDefault="006722D0" w:rsidP="00784B3D">
      <w:r w:rsidRPr="006722D0">
        <w:rPr>
          <w:lang w:val="ru-RU"/>
        </w:rPr>
        <w:pict>
          <v:rect id="_x0000_i1037" style="width:0;height:3pt" o:hralign="center" o:hrstd="t" o:hrnoshade="t" o:hr="t" fillcolor="#c9d1d9" stroked="f"/>
        </w:pict>
      </w:r>
    </w:p>
    <w:p w:rsidR="00CD6F09" w:rsidRPr="007814A0" w:rsidRDefault="00CD6F09" w:rsidP="00CD6F09">
      <w:pPr>
        <w:rPr>
          <w:rFonts w:cstheme="minorHAnsi"/>
        </w:rPr>
      </w:pPr>
      <w:r w:rsidRPr="007814A0">
        <w:rPr>
          <w:rStyle w:val="af0"/>
          <w:rFonts w:cstheme="minorHAnsi"/>
          <w:bCs w:val="0"/>
        </w:rPr>
        <w:t>Как работает Watchtower:</w:t>
      </w:r>
    </w:p>
    <w:p w:rsidR="007814A0" w:rsidRDefault="00CD6F09" w:rsidP="002731CB">
      <w:pPr>
        <w:pStyle w:val="a0"/>
        <w:numPr>
          <w:ilvl w:val="0"/>
          <w:numId w:val="14"/>
        </w:numPr>
        <w:spacing w:after="120"/>
        <w:rPr>
          <w:rFonts w:cstheme="minorHAnsi"/>
        </w:rPr>
      </w:pPr>
      <w:r w:rsidRPr="007814A0">
        <w:rPr>
          <w:rStyle w:val="af0"/>
          <w:rFonts w:cstheme="minorHAnsi"/>
        </w:rPr>
        <w:t>Подключение к Docker Daemon</w:t>
      </w:r>
    </w:p>
    <w:p w:rsidR="00CD6F09" w:rsidRPr="007814A0" w:rsidRDefault="007814A0" w:rsidP="007814A0">
      <w:pPr>
        <w:spacing w:after="120"/>
        <w:rPr>
          <w:rFonts w:cstheme="minorHAnsi"/>
          <w:lang w:val="ru-RU"/>
        </w:rPr>
      </w:pPr>
      <w:r>
        <w:rPr>
          <w:rFonts w:cstheme="minorHAnsi"/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52370" cy="3881120"/>
            <wp:effectExtent l="19050" t="0" r="5080" b="0"/>
            <wp:wrapSquare wrapText="bothSides"/>
            <wp:docPr id="5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6F09" w:rsidRPr="007814A0">
        <w:rPr>
          <w:rFonts w:cstheme="minorHAnsi"/>
          <w:lang w:val="ru-RU"/>
        </w:rPr>
        <w:t>Через сокет</w:t>
      </w:r>
      <w:r w:rsidR="00CD6F09" w:rsidRPr="007814A0">
        <w:rPr>
          <w:rFonts w:cstheme="minorHAnsi"/>
        </w:rPr>
        <w:t> 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/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var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/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run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/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docker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.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sock</w:t>
      </w:r>
      <w:r w:rsidR="00CD6F09" w:rsidRPr="007814A0">
        <w:rPr>
          <w:rFonts w:cstheme="minorHAnsi"/>
        </w:rPr>
        <w:t> </w:t>
      </w:r>
      <w:r w:rsidR="00CD6F09" w:rsidRPr="007814A0">
        <w:rPr>
          <w:rFonts w:cstheme="minorHAnsi"/>
          <w:lang w:val="ru-RU"/>
        </w:rPr>
        <w:t>получает список контейнеров</w:t>
      </w:r>
    </w:p>
    <w:p w:rsidR="007814A0" w:rsidRPr="007814A0" w:rsidRDefault="00CD6F09" w:rsidP="002731CB">
      <w:pPr>
        <w:pStyle w:val="a0"/>
        <w:numPr>
          <w:ilvl w:val="0"/>
          <w:numId w:val="14"/>
        </w:numPr>
        <w:spacing w:after="120"/>
        <w:rPr>
          <w:rFonts w:cstheme="minorHAnsi"/>
        </w:rPr>
      </w:pPr>
      <w:r w:rsidRPr="007814A0">
        <w:rPr>
          <w:rStyle w:val="af0"/>
          <w:rFonts w:cstheme="minorHAnsi"/>
          <w:lang w:val="ru-RU"/>
        </w:rPr>
        <w:t>Проверка обновлений</w:t>
      </w:r>
    </w:p>
    <w:p w:rsidR="00CD6F09" w:rsidRPr="007814A0" w:rsidRDefault="00CD6F09" w:rsidP="007814A0">
      <w:pPr>
        <w:spacing w:after="0"/>
        <w:rPr>
          <w:rFonts w:cstheme="minorHAnsi"/>
          <w:lang w:val="ru-RU"/>
        </w:rPr>
      </w:pPr>
      <w:r w:rsidRPr="007814A0">
        <w:rPr>
          <w:rFonts w:cstheme="minorHAnsi"/>
          <w:lang w:val="ru-RU"/>
        </w:rPr>
        <w:t>Для каждого контейнера:</w:t>
      </w:r>
    </w:p>
    <w:p w:rsidR="00CD6F09" w:rsidRPr="0001053D" w:rsidRDefault="00CD6F09" w:rsidP="002731CB">
      <w:pPr>
        <w:pStyle w:val="a0"/>
        <w:numPr>
          <w:ilvl w:val="0"/>
          <w:numId w:val="32"/>
        </w:numPr>
        <w:spacing w:after="0"/>
        <w:ind w:left="993"/>
        <w:rPr>
          <w:rFonts w:cstheme="minorHAnsi"/>
        </w:rPr>
      </w:pPr>
      <w:r w:rsidRPr="0001053D">
        <w:rPr>
          <w:rFonts w:cstheme="minorHAnsi"/>
        </w:rPr>
        <w:t>Извлекает имя образа (</w:t>
      </w:r>
      <w:r w:rsidRPr="0001053D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yourusername/codes-client:latest</w:t>
      </w:r>
      <w:r w:rsidRPr="0001053D">
        <w:rPr>
          <w:rFonts w:cstheme="minorHAnsi"/>
        </w:rPr>
        <w:t>)</w:t>
      </w:r>
    </w:p>
    <w:p w:rsidR="00CD6F09" w:rsidRPr="0001053D" w:rsidRDefault="00CD6F09" w:rsidP="002731CB">
      <w:pPr>
        <w:pStyle w:val="a0"/>
        <w:numPr>
          <w:ilvl w:val="0"/>
          <w:numId w:val="32"/>
        </w:numPr>
        <w:spacing w:after="0"/>
        <w:ind w:left="993"/>
        <w:rPr>
          <w:rFonts w:cstheme="minorHAnsi"/>
          <w:lang w:val="ru-RU"/>
        </w:rPr>
      </w:pPr>
      <w:r w:rsidRPr="0001053D">
        <w:rPr>
          <w:rFonts w:cstheme="minorHAnsi"/>
          <w:lang w:val="ru-RU"/>
        </w:rPr>
        <w:t xml:space="preserve">Проверяет </w:t>
      </w:r>
      <w:r w:rsidRPr="0001053D">
        <w:rPr>
          <w:rFonts w:cstheme="minorHAnsi"/>
        </w:rPr>
        <w:t>Docker</w:t>
      </w:r>
      <w:r w:rsidRPr="0001053D">
        <w:rPr>
          <w:rFonts w:cstheme="minorHAnsi"/>
          <w:lang w:val="ru-RU"/>
        </w:rPr>
        <w:t xml:space="preserve"> </w:t>
      </w:r>
      <w:r w:rsidRPr="0001053D">
        <w:rPr>
          <w:rFonts w:cstheme="minorHAnsi"/>
        </w:rPr>
        <w:t>Hub</w:t>
      </w:r>
      <w:r w:rsidRPr="0001053D">
        <w:rPr>
          <w:rFonts w:cstheme="minorHAnsi"/>
          <w:lang w:val="ru-RU"/>
        </w:rPr>
        <w:t xml:space="preserve"> на наличие новой версии</w:t>
      </w:r>
    </w:p>
    <w:p w:rsidR="00CD6F09" w:rsidRPr="0001053D" w:rsidRDefault="00CD6F09" w:rsidP="002731CB">
      <w:pPr>
        <w:pStyle w:val="a0"/>
        <w:numPr>
          <w:ilvl w:val="0"/>
          <w:numId w:val="32"/>
        </w:numPr>
        <w:spacing w:after="0"/>
        <w:ind w:left="993"/>
        <w:rPr>
          <w:rFonts w:cstheme="minorHAnsi"/>
        </w:rPr>
      </w:pPr>
      <w:r w:rsidRPr="0001053D">
        <w:rPr>
          <w:rFonts w:cstheme="minorHAnsi"/>
          <w:lang w:val="ru-RU"/>
        </w:rPr>
        <w:t>Сравнивает хеши образов</w:t>
      </w:r>
    </w:p>
    <w:p w:rsidR="00CD6F09" w:rsidRPr="007814A0" w:rsidRDefault="00CD6F09" w:rsidP="002731CB">
      <w:pPr>
        <w:pStyle w:val="a0"/>
        <w:numPr>
          <w:ilvl w:val="0"/>
          <w:numId w:val="14"/>
        </w:numPr>
        <w:spacing w:after="120"/>
        <w:rPr>
          <w:rStyle w:val="af0"/>
          <w:rFonts w:cstheme="minorHAnsi"/>
        </w:rPr>
      </w:pPr>
      <w:r w:rsidRPr="007814A0">
        <w:rPr>
          <w:rStyle w:val="af0"/>
          <w:rFonts w:cstheme="minorHAnsi"/>
          <w:lang w:val="ru-RU"/>
        </w:rPr>
        <w:t>Процесс обновления</w:t>
      </w:r>
      <w:r w:rsidR="007814A0" w:rsidRPr="007814A0">
        <w:rPr>
          <w:rStyle w:val="af0"/>
          <w:rFonts w:cstheme="minorHAnsi"/>
        </w:rPr>
        <w:t xml:space="preserve"> </w:t>
      </w:r>
      <w:r w:rsidR="007814A0" w:rsidRPr="007814A0">
        <w:rPr>
          <w:rStyle w:val="af0"/>
          <w:rFonts w:cstheme="minorHAnsi"/>
          <w:lang w:val="ru-RU"/>
        </w:rPr>
        <w:t>представлен справа</w:t>
      </w:r>
      <w:r w:rsidR="007814A0" w:rsidRPr="007814A0">
        <w:rPr>
          <w:rStyle w:val="af0"/>
          <w:rFonts w:cstheme="minorHAnsi"/>
        </w:rPr>
        <w:t>:</w:t>
      </w:r>
    </w:p>
    <w:p w:rsidR="007814A0" w:rsidRPr="007814A0" w:rsidRDefault="007814A0" w:rsidP="002731CB">
      <w:pPr>
        <w:pStyle w:val="a0"/>
        <w:numPr>
          <w:ilvl w:val="0"/>
          <w:numId w:val="14"/>
        </w:numPr>
        <w:rPr>
          <w:rFonts w:cstheme="minorHAnsi"/>
          <w:b/>
          <w:lang w:val="ru-RU"/>
        </w:rPr>
      </w:pPr>
      <w:r w:rsidRPr="007814A0">
        <w:rPr>
          <w:rFonts w:cstheme="minorHAnsi"/>
          <w:b/>
          <w:lang w:val="ru-RU"/>
        </w:rPr>
        <w:t>Политики обновления:</w:t>
      </w:r>
    </w:p>
    <w:p w:rsidR="007814A0" w:rsidRPr="007814A0" w:rsidRDefault="007814A0" w:rsidP="007814A0">
      <w:pPr>
        <w:shd w:val="clear" w:color="auto" w:fill="D9D9D9" w:themeFill="background1" w:themeFillShade="D9"/>
        <w:rPr>
          <w:rFonts w:ascii="Consolas" w:hAnsi="Consolas" w:cstheme="minorHAnsi"/>
          <w:sz w:val="18"/>
          <w:szCs w:val="18"/>
          <w:lang w:val="ru-RU"/>
        </w:rPr>
      </w:pPr>
      <w:r w:rsidRPr="007814A0">
        <w:rPr>
          <w:rFonts w:ascii="Consolas" w:hAnsi="Consolas" w:cstheme="minorHAnsi"/>
          <w:sz w:val="18"/>
          <w:szCs w:val="18"/>
          <w:lang w:val="ru-RU"/>
        </w:rPr>
        <w:t>--restart=always: Автоматический перезапуск</w:t>
      </w:r>
    </w:p>
    <w:p w:rsidR="007814A0" w:rsidRPr="007814A0" w:rsidRDefault="007814A0" w:rsidP="007814A0">
      <w:pPr>
        <w:shd w:val="clear" w:color="auto" w:fill="D9D9D9" w:themeFill="background1" w:themeFillShade="D9"/>
        <w:rPr>
          <w:rFonts w:ascii="Consolas" w:hAnsi="Consolas" w:cstheme="minorHAnsi"/>
          <w:sz w:val="18"/>
          <w:szCs w:val="18"/>
        </w:rPr>
      </w:pPr>
      <w:r w:rsidRPr="007814A0">
        <w:rPr>
          <w:rFonts w:ascii="Consolas" w:hAnsi="Consolas" w:cstheme="minorHAnsi"/>
          <w:sz w:val="18"/>
          <w:szCs w:val="18"/>
        </w:rPr>
        <w:t xml:space="preserve">--roll-on-error: </w:t>
      </w:r>
      <w:r w:rsidRPr="007814A0">
        <w:rPr>
          <w:rFonts w:ascii="Consolas" w:hAnsi="Consolas" w:cstheme="minorHAnsi"/>
          <w:sz w:val="18"/>
          <w:szCs w:val="18"/>
          <w:lang w:val="ru-RU"/>
        </w:rPr>
        <w:t>Откат</w:t>
      </w:r>
      <w:r w:rsidRPr="007814A0">
        <w:rPr>
          <w:rFonts w:ascii="Consolas" w:hAnsi="Consolas" w:cstheme="minorHAnsi"/>
          <w:sz w:val="18"/>
          <w:szCs w:val="18"/>
        </w:rPr>
        <w:t xml:space="preserve"> </w:t>
      </w:r>
      <w:r w:rsidRPr="007814A0">
        <w:rPr>
          <w:rFonts w:ascii="Consolas" w:hAnsi="Consolas" w:cstheme="minorHAnsi"/>
          <w:sz w:val="18"/>
          <w:szCs w:val="18"/>
          <w:lang w:val="ru-RU"/>
        </w:rPr>
        <w:t>при</w:t>
      </w:r>
      <w:r w:rsidRPr="007814A0">
        <w:rPr>
          <w:rFonts w:ascii="Consolas" w:hAnsi="Consolas" w:cstheme="minorHAnsi"/>
          <w:sz w:val="18"/>
          <w:szCs w:val="18"/>
        </w:rPr>
        <w:t xml:space="preserve"> </w:t>
      </w:r>
      <w:r w:rsidRPr="007814A0">
        <w:rPr>
          <w:rFonts w:ascii="Consolas" w:hAnsi="Consolas" w:cstheme="minorHAnsi"/>
          <w:sz w:val="18"/>
          <w:szCs w:val="18"/>
          <w:lang w:val="ru-RU"/>
        </w:rPr>
        <w:t>сбое</w:t>
      </w:r>
    </w:p>
    <w:p w:rsidR="007814A0" w:rsidRPr="007814A0" w:rsidRDefault="007814A0" w:rsidP="007814A0">
      <w:pPr>
        <w:shd w:val="clear" w:color="auto" w:fill="D9D9D9" w:themeFill="background1" w:themeFillShade="D9"/>
        <w:rPr>
          <w:rFonts w:ascii="Consolas" w:hAnsi="Consolas" w:cstheme="minorHAnsi"/>
          <w:sz w:val="18"/>
          <w:szCs w:val="18"/>
        </w:rPr>
      </w:pPr>
      <w:r w:rsidRPr="007814A0">
        <w:rPr>
          <w:rFonts w:ascii="Consolas" w:hAnsi="Consolas" w:cstheme="minorHAnsi"/>
          <w:sz w:val="18"/>
          <w:szCs w:val="18"/>
        </w:rPr>
        <w:t xml:space="preserve">--enable-lifecycle-hooks: </w:t>
      </w:r>
      <w:r w:rsidRPr="007814A0">
        <w:rPr>
          <w:rFonts w:ascii="Consolas" w:hAnsi="Consolas" w:cstheme="minorHAnsi"/>
          <w:sz w:val="18"/>
          <w:szCs w:val="18"/>
          <w:lang w:val="ru-RU"/>
        </w:rPr>
        <w:t>Выполнение</w:t>
      </w:r>
      <w:r w:rsidRPr="007814A0">
        <w:rPr>
          <w:rFonts w:ascii="Consolas" w:hAnsi="Consolas" w:cstheme="minorHAnsi"/>
          <w:sz w:val="18"/>
          <w:szCs w:val="18"/>
        </w:rPr>
        <w:t xml:space="preserve"> </w:t>
      </w:r>
      <w:r w:rsidRPr="007814A0">
        <w:rPr>
          <w:rFonts w:ascii="Consolas" w:hAnsi="Consolas" w:cstheme="minorHAnsi"/>
          <w:sz w:val="18"/>
          <w:szCs w:val="18"/>
          <w:lang w:val="ru-RU"/>
        </w:rPr>
        <w:t>скриптов</w:t>
      </w:r>
      <w:r w:rsidRPr="007814A0">
        <w:rPr>
          <w:rFonts w:ascii="Consolas" w:hAnsi="Consolas" w:cstheme="minorHAnsi"/>
          <w:sz w:val="18"/>
          <w:szCs w:val="18"/>
        </w:rPr>
        <w:t xml:space="preserve"> pre-update</w:t>
      </w:r>
    </w:p>
    <w:p w:rsidR="007814A0" w:rsidRPr="007814A0" w:rsidRDefault="007814A0" w:rsidP="00CD6F09">
      <w:pPr>
        <w:spacing w:after="120"/>
        <w:rPr>
          <w:rFonts w:cstheme="minorHAnsi"/>
          <w:vertAlign w:val="subscript"/>
        </w:rPr>
      </w:pPr>
    </w:p>
    <w:p w:rsidR="00CD6F09" w:rsidRPr="007814A0" w:rsidRDefault="00CD6F09" w:rsidP="00CD6F09"/>
    <w:p w:rsidR="00CD6F09" w:rsidRPr="007814A0" w:rsidRDefault="00CD6F09" w:rsidP="00CD6F09"/>
    <w:p w:rsidR="00CD6F09" w:rsidRPr="005B6C6E" w:rsidRDefault="00CD6F09" w:rsidP="00CD6F09">
      <w:pPr>
        <w:rPr>
          <w:lang w:val="ru-RU"/>
        </w:rPr>
      </w:pPr>
      <w:r>
        <w:rPr>
          <w:lang w:val="ru-RU"/>
        </w:rPr>
        <w:t>Добавим</w:t>
      </w:r>
      <w:r w:rsidRPr="005B6C6E">
        <w:rPr>
          <w:lang w:val="ru-RU"/>
        </w:rPr>
        <w:t xml:space="preserve"> </w:t>
      </w:r>
      <w:r>
        <w:rPr>
          <w:lang w:val="ru-RU"/>
        </w:rPr>
        <w:t>его в</w:t>
      </w:r>
      <w:r w:rsidRPr="005B6C6E">
        <w:rPr>
          <w:lang w:val="ru-RU"/>
        </w:rPr>
        <w:t xml:space="preserve"> </w:t>
      </w:r>
      <w:r w:rsidRPr="005B6C6E">
        <w:rPr>
          <w:color w:val="FF0000"/>
        </w:rPr>
        <w:t>docker</w:t>
      </w:r>
      <w:r w:rsidRPr="005B6C6E">
        <w:rPr>
          <w:color w:val="FF0000"/>
          <w:lang w:val="ru-RU"/>
        </w:rPr>
        <w:t>-</w:t>
      </w:r>
      <w:r w:rsidRPr="005B6C6E">
        <w:rPr>
          <w:color w:val="FF0000"/>
        </w:rPr>
        <w:t>compose</w:t>
      </w:r>
      <w:r w:rsidRPr="005B6C6E">
        <w:rPr>
          <w:color w:val="FF0000"/>
          <w:lang w:val="ru-RU"/>
        </w:rPr>
        <w:t>.</w:t>
      </w:r>
      <w:r w:rsidRPr="005B6C6E">
        <w:rPr>
          <w:color w:val="FF0000"/>
        </w:rPr>
        <w:t>yml</w:t>
      </w:r>
      <w:r w:rsidRPr="005B6C6E">
        <w:rPr>
          <w:lang w:val="ru-RU"/>
        </w:rPr>
        <w:t>: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Сервис Watchtower</w:t>
      </w:r>
      <w:r w:rsidRPr="005B6C6E">
        <w:rPr>
          <w:lang w:val="ru-RU"/>
        </w:rPr>
        <w:t>: Мы добавили новый сервис watchtower, который использует образ containrrr/watchtower.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Точка монтирования</w:t>
      </w:r>
      <w:r w:rsidRPr="005B6C6E">
        <w:rPr>
          <w:lang w:val="ru-RU"/>
        </w:rPr>
        <w:t>: Мы монтируем сокет Docker (/var/run/docker.sock), чтобы Watchtower мог взаимодействовать с Docker и управлять контейнерами.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Команда</w:t>
      </w:r>
      <w:r w:rsidRPr="005B6C6E">
        <w:rPr>
          <w:lang w:val="ru-RU"/>
        </w:rPr>
        <w:t>: Установлен интервал проверки в 30 секунд, чтобы Watchtower проверял наличие обновлений каждые 30 секунд.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Сеть</w:t>
      </w:r>
      <w:r w:rsidRPr="005B6C6E">
        <w:rPr>
          <w:lang w:val="ru-RU"/>
        </w:rPr>
        <w:t>: Watchtower подключен к вашей сети cinema-network, чтобы он мог взаимодействовать с другими сервисами.</w:t>
      </w:r>
    </w:p>
    <w:p w:rsidR="00CD6F09" w:rsidRPr="00CD6F09" w:rsidRDefault="00CD6F09" w:rsidP="00784B3D">
      <w:pPr>
        <w:rPr>
          <w:lang w:val="ru-RU"/>
        </w:rPr>
      </w:pPr>
    </w:p>
    <w:p w:rsidR="0001053D" w:rsidRPr="0001053D" w:rsidRDefault="0001053D" w:rsidP="000239FB">
      <w:pPr>
        <w:pStyle w:val="3"/>
        <w:rPr>
          <w:lang w:val="en-US"/>
        </w:rPr>
      </w:pPr>
      <w:bookmarkStart w:id="54" w:name="_Toc199477436"/>
      <w:r>
        <w:lastRenderedPageBreak/>
        <w:t xml:space="preserve">Интеграция </w:t>
      </w:r>
      <w:r>
        <w:rPr>
          <w:lang w:val="en-US"/>
        </w:rPr>
        <w:t>DockerHub</w:t>
      </w:r>
      <w:bookmarkEnd w:id="54"/>
    </w:p>
    <w:p w:rsidR="009B0F9C" w:rsidRPr="00F80F30" w:rsidRDefault="009B0F9C" w:rsidP="000239FB">
      <w:pPr>
        <w:pStyle w:val="6"/>
      </w:pPr>
      <w:r w:rsidRPr="00F80F30">
        <w:t>Создание репозиториев на Docker Hub</w:t>
      </w:r>
    </w:p>
    <w:p w:rsidR="009B0F9C" w:rsidRPr="009B0F9C" w:rsidRDefault="009B0F9C" w:rsidP="009B0F9C">
      <w:pPr>
        <w:ind w:left="360"/>
        <w:rPr>
          <w:lang w:val="ru-RU"/>
        </w:rPr>
      </w:pPr>
      <w:r w:rsidRPr="009B0F9C">
        <w:rPr>
          <w:lang w:val="ru-RU"/>
        </w:rPr>
        <w:t>Созда</w:t>
      </w:r>
      <w:r>
        <w:rPr>
          <w:lang w:val="ru-RU"/>
        </w:rPr>
        <w:t>ли</w:t>
      </w:r>
      <w:r w:rsidRPr="009B0F9C">
        <w:rPr>
          <w:lang w:val="ru-RU"/>
        </w:rPr>
        <w:t xml:space="preserve"> репозитории</w:t>
      </w:r>
      <w:r>
        <w:rPr>
          <w:lang w:val="ru-RU"/>
        </w:rPr>
        <w:t xml:space="preserve"> на </w:t>
      </w:r>
      <w:hyperlink r:id="rId20" w:tgtFrame="_blank" w:history="1">
        <w:r w:rsidRPr="009B0F9C">
          <w:rPr>
            <w:rStyle w:val="aa"/>
            <w:lang w:val="ru-RU"/>
          </w:rPr>
          <w:t>hub.docker.com</w:t>
        </w:r>
      </w:hyperlink>
      <w:r w:rsidRPr="009B0F9C">
        <w:rPr>
          <w:lang w:val="ru-RU"/>
        </w:rPr>
        <w:t>:</w:t>
      </w:r>
    </w:p>
    <w:p w:rsidR="009B0F9C" w:rsidRPr="009B0F9C" w:rsidRDefault="009B0F9C" w:rsidP="002731CB">
      <w:pPr>
        <w:numPr>
          <w:ilvl w:val="1"/>
          <w:numId w:val="28"/>
        </w:numPr>
        <w:tabs>
          <w:tab w:val="clear" w:pos="1440"/>
        </w:tabs>
        <w:ind w:left="851"/>
        <w:rPr>
          <w:lang w:val="ru-RU"/>
        </w:rPr>
      </w:pPr>
      <w:r>
        <w:t>atnarziev</w:t>
      </w:r>
      <w:r w:rsidRPr="009B0F9C">
        <w:rPr>
          <w:lang w:val="ru-RU"/>
        </w:rPr>
        <w:t>/cinema-client</w:t>
      </w:r>
    </w:p>
    <w:p w:rsidR="009B0F9C" w:rsidRPr="009B0F9C" w:rsidRDefault="009B0F9C" w:rsidP="002731CB">
      <w:pPr>
        <w:numPr>
          <w:ilvl w:val="1"/>
          <w:numId w:val="28"/>
        </w:numPr>
        <w:tabs>
          <w:tab w:val="clear" w:pos="1440"/>
        </w:tabs>
        <w:ind w:left="851"/>
        <w:rPr>
          <w:lang w:val="ru-RU"/>
        </w:rPr>
      </w:pPr>
      <w:r>
        <w:t>atnarziev</w:t>
      </w:r>
      <w:r w:rsidRPr="009B0F9C">
        <w:rPr>
          <w:lang w:val="ru-RU"/>
        </w:rPr>
        <w:t xml:space="preserve"> /cinema-server</w:t>
      </w:r>
    </w:p>
    <w:p w:rsidR="009B0F9C" w:rsidRPr="009B0F9C" w:rsidRDefault="009B0F9C" w:rsidP="002731CB">
      <w:pPr>
        <w:numPr>
          <w:ilvl w:val="1"/>
          <w:numId w:val="28"/>
        </w:numPr>
        <w:tabs>
          <w:tab w:val="clear" w:pos="1440"/>
        </w:tabs>
        <w:ind w:left="851"/>
        <w:rPr>
          <w:lang w:val="ru-RU"/>
        </w:rPr>
      </w:pPr>
      <w:r>
        <w:t>atnarziev</w:t>
      </w:r>
      <w:r w:rsidRPr="009B0F9C">
        <w:rPr>
          <w:lang w:val="ru-RU"/>
        </w:rPr>
        <w:t xml:space="preserve"> /cinema-nginx </w:t>
      </w:r>
    </w:p>
    <w:p w:rsidR="009B0F9C" w:rsidRPr="009B0F9C" w:rsidRDefault="006722D0" w:rsidP="009B0F9C">
      <w:pPr>
        <w:rPr>
          <w:lang w:val="ru-RU"/>
        </w:rPr>
      </w:pPr>
      <w:r w:rsidRPr="006722D0">
        <w:rPr>
          <w:lang w:val="ru-RU"/>
        </w:rPr>
        <w:pict>
          <v:rect id="_x0000_i1038" style="width:0;height:.75pt" o:hralign="center" o:hrstd="t" o:hrnoshade="t" o:hr="t" fillcolor="#404040" stroked="f"/>
        </w:pict>
      </w:r>
    </w:p>
    <w:p w:rsidR="009B0F9C" w:rsidRPr="00F80F30" w:rsidRDefault="009B0F9C" w:rsidP="000239FB">
      <w:pPr>
        <w:pStyle w:val="6"/>
      </w:pPr>
      <w:r w:rsidRPr="00F80F30">
        <w:t>Сборка и публикация образов</w:t>
      </w:r>
    </w:p>
    <w:p w:rsidR="009B0F9C" w:rsidRPr="0001053D" w:rsidRDefault="009B0F9C" w:rsidP="000239FB">
      <w:pPr>
        <w:pStyle w:val="7"/>
      </w:pPr>
      <w:r w:rsidRPr="0001053D">
        <w:t>Для клиента (React):</w:t>
      </w:r>
    </w:p>
    <w:p w:rsidR="009B0F9C" w:rsidRPr="009B0F9C" w:rsidRDefault="009B0F9C" w:rsidP="00F80F30">
      <w:pPr>
        <w:pStyle w:val="af1"/>
      </w:pPr>
      <w:r w:rsidRPr="009B0F9C">
        <w:t>cd client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build -t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/cinema-client:latest .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push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/cinema-client:latest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Для сервера (</w:t>
      </w:r>
      <w:r w:rsidRPr="00F80F30">
        <w:t>Node</w:t>
      </w:r>
      <w:r w:rsidRPr="00314AF0">
        <w:rPr>
          <w:lang w:val="ru-RU"/>
        </w:rPr>
        <w:t>.</w:t>
      </w:r>
      <w:r w:rsidRPr="00F80F30">
        <w:t>js</w:t>
      </w:r>
      <w:r w:rsidRPr="00314AF0">
        <w:rPr>
          <w:lang w:val="ru-RU"/>
        </w:rPr>
        <w:t>):</w:t>
      </w:r>
    </w:p>
    <w:p w:rsidR="009B0F9C" w:rsidRPr="00F80F30" w:rsidRDefault="009B0F9C" w:rsidP="00F80F30">
      <w:pPr>
        <w:pStyle w:val="af1"/>
      </w:pPr>
      <w:r w:rsidRPr="00F80F30">
        <w:t>cd server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build -t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/cinema-server:latest .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push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/cinema-server:latest</w:t>
      </w:r>
    </w:p>
    <w:p w:rsidR="009B0F9C" w:rsidRPr="00F80F30" w:rsidRDefault="009B0F9C" w:rsidP="00F80F30">
      <w:pPr>
        <w:pStyle w:val="5"/>
        <w:rPr>
          <w:lang w:val="en-US"/>
        </w:rPr>
      </w:pPr>
      <w:r w:rsidRPr="00F80F30">
        <w:t>Для</w:t>
      </w:r>
      <w:r w:rsidRPr="00F80F30">
        <w:rPr>
          <w:lang w:val="en-US"/>
        </w:rPr>
        <w:t xml:space="preserve"> Nginx (</w:t>
      </w:r>
      <w:r w:rsidRPr="00F80F30">
        <w:t>балансировщик</w:t>
      </w:r>
      <w:r w:rsidRPr="00F80F30">
        <w:rPr>
          <w:lang w:val="en-US"/>
        </w:rPr>
        <w:t>):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build -t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/cinema-nginx:latest -f nginx.conf .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push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/cinema-nginx:latest</w:t>
      </w:r>
    </w:p>
    <w:p w:rsidR="009B0F9C" w:rsidRPr="009B0F9C" w:rsidRDefault="006722D0" w:rsidP="009B0F9C">
      <w:pPr>
        <w:rPr>
          <w:lang w:val="ru-RU"/>
        </w:rPr>
      </w:pPr>
      <w:r w:rsidRPr="006722D0">
        <w:rPr>
          <w:lang w:val="ru-RU"/>
        </w:rPr>
        <w:pict>
          <v:rect id="_x0000_i1039" style="width:0;height:.75pt" o:hralign="center" o:hrstd="t" o:hrnoshade="t" o:hr="t" fillcolor="#404040" stroked="f"/>
        </w:pict>
      </w:r>
    </w:p>
    <w:p w:rsidR="009B0F9C" w:rsidRPr="00F80F30" w:rsidRDefault="009B0F9C" w:rsidP="000239FB">
      <w:pPr>
        <w:pStyle w:val="6"/>
      </w:pPr>
      <w:r w:rsidRPr="00F80F30">
        <w:t xml:space="preserve">Обновление </w:t>
      </w:r>
      <w:r w:rsidRPr="00A054F5">
        <w:t>docker-compose.yml</w:t>
      </w:r>
    </w:p>
    <w:p w:rsidR="009B0F9C" w:rsidRPr="009B0F9C" w:rsidRDefault="0001053D" w:rsidP="009B0F9C">
      <w:pPr>
        <w:rPr>
          <w:lang w:val="ru-RU"/>
        </w:rPr>
      </w:pPr>
      <w:r>
        <w:rPr>
          <w:lang w:val="ru-RU"/>
        </w:rPr>
        <w:t>Заменим</w:t>
      </w:r>
      <w:r w:rsidR="009B0F9C" w:rsidRPr="009B0F9C">
        <w:rPr>
          <w:lang w:val="ru-RU"/>
        </w:rPr>
        <w:t xml:space="preserve"> локальные сборки на образы из </w:t>
      </w:r>
      <w:r w:rsidR="009B0F9C" w:rsidRPr="00A054F5">
        <w:rPr>
          <w:color w:val="FF0000"/>
          <w:lang w:val="ru-RU"/>
        </w:rPr>
        <w:t>Docker Hub</w:t>
      </w:r>
      <w:r w:rsidR="009B0F9C" w:rsidRPr="009B0F9C">
        <w:rPr>
          <w:lang w:val="ru-RU"/>
        </w:rPr>
        <w:t>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>services: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client: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  image: yourusername/cinema-client:latest  </w:t>
      </w:r>
      <w:r w:rsidRPr="00314AF0">
        <w:rPr>
          <w:i/>
          <w:iCs/>
          <w:lang w:val="en-US"/>
        </w:rPr>
        <w:t xml:space="preserve"># </w:t>
      </w:r>
      <w:r w:rsidRPr="00F80F30">
        <w:rPr>
          <w:i/>
          <w:iCs/>
        </w:rPr>
        <w:t>Было</w:t>
      </w:r>
      <w:r w:rsidRPr="00314AF0">
        <w:rPr>
          <w:i/>
          <w:iCs/>
          <w:lang w:val="en-US"/>
        </w:rPr>
        <w:t>: build: ./client</w:t>
      </w:r>
    </w:p>
    <w:p w:rsidR="009B0F9C" w:rsidRPr="00F80F30" w:rsidRDefault="009B0F9C" w:rsidP="00F80F30">
      <w:pPr>
        <w:pStyle w:val="af1"/>
      </w:pPr>
      <w:r w:rsidRPr="00314AF0">
        <w:rPr>
          <w:lang w:val="en-US"/>
        </w:rPr>
        <w:t xml:space="preserve">    </w:t>
      </w:r>
      <w:r w:rsidRPr="00F80F30">
        <w:t>ports:</w:t>
      </w:r>
    </w:p>
    <w:p w:rsidR="009B0F9C" w:rsidRPr="00F80F30" w:rsidRDefault="009B0F9C" w:rsidP="00F80F30">
      <w:pPr>
        <w:pStyle w:val="af1"/>
      </w:pPr>
      <w:r w:rsidRPr="00F80F30">
        <w:t xml:space="preserve">      - "3001:80"</w:t>
      </w:r>
    </w:p>
    <w:p w:rsidR="009B0F9C" w:rsidRPr="00F80F30" w:rsidRDefault="009B0F9C" w:rsidP="00F80F30">
      <w:pPr>
        <w:pStyle w:val="af1"/>
      </w:pPr>
      <w:r w:rsidRPr="00F80F30">
        <w:t xml:space="preserve">    # ... остальное без изменений</w:t>
      </w:r>
    </w:p>
    <w:p w:rsidR="009B0F9C" w:rsidRPr="00F80F30" w:rsidRDefault="009B0F9C" w:rsidP="00F80F30">
      <w:pPr>
        <w:pStyle w:val="af1"/>
      </w:pPr>
    </w:p>
    <w:p w:rsidR="009B0F9C" w:rsidRPr="00F80F30" w:rsidRDefault="009B0F9C" w:rsidP="00F80F30">
      <w:pPr>
        <w:pStyle w:val="af1"/>
      </w:pPr>
      <w:r w:rsidRPr="00F80F30">
        <w:t xml:space="preserve">  server:</w:t>
      </w:r>
    </w:p>
    <w:p w:rsidR="009B0F9C" w:rsidRPr="00314AF0" w:rsidRDefault="009B0F9C" w:rsidP="00F80F30">
      <w:pPr>
        <w:pStyle w:val="af1"/>
        <w:rPr>
          <w:lang w:val="en-US"/>
        </w:rPr>
      </w:pPr>
      <w:r w:rsidRPr="00F80F30">
        <w:t xml:space="preserve">    </w:t>
      </w:r>
      <w:r w:rsidRPr="00314AF0">
        <w:rPr>
          <w:lang w:val="en-US"/>
        </w:rPr>
        <w:t xml:space="preserve">image: yourusername/cinema-server:latest  </w:t>
      </w:r>
      <w:r w:rsidRPr="00314AF0">
        <w:rPr>
          <w:i/>
          <w:iCs/>
          <w:lang w:val="en-US"/>
        </w:rPr>
        <w:t xml:space="preserve"># </w:t>
      </w:r>
      <w:r w:rsidRPr="00F80F30">
        <w:rPr>
          <w:i/>
          <w:iCs/>
        </w:rPr>
        <w:t>Было</w:t>
      </w:r>
      <w:r w:rsidRPr="00314AF0">
        <w:rPr>
          <w:i/>
          <w:iCs/>
          <w:lang w:val="en-US"/>
        </w:rPr>
        <w:t>: build: ./server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  # ... </w:t>
      </w:r>
      <w:r w:rsidRPr="00F80F30">
        <w:t>остальное</w:t>
      </w:r>
      <w:r w:rsidRPr="00314AF0">
        <w:rPr>
          <w:lang w:val="en-US"/>
        </w:rPr>
        <w:t xml:space="preserve"> </w:t>
      </w:r>
      <w:r w:rsidRPr="00F80F30">
        <w:t>без</w:t>
      </w:r>
      <w:r w:rsidRPr="00314AF0">
        <w:rPr>
          <w:lang w:val="en-US"/>
        </w:rPr>
        <w:t xml:space="preserve"> </w:t>
      </w:r>
      <w:r w:rsidRPr="00F80F30">
        <w:t>изменений</w:t>
      </w:r>
    </w:p>
    <w:p w:rsidR="009B0F9C" w:rsidRPr="00314AF0" w:rsidRDefault="009B0F9C" w:rsidP="00F80F30">
      <w:pPr>
        <w:pStyle w:val="af1"/>
        <w:rPr>
          <w:lang w:val="en-US"/>
        </w:rPr>
      </w:pP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nginx: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  image: yourusername/cinema-nginx:latest  </w:t>
      </w:r>
      <w:r w:rsidRPr="00314AF0">
        <w:rPr>
          <w:i/>
          <w:iCs/>
          <w:lang w:val="en-US"/>
        </w:rPr>
        <w:t xml:space="preserve"># </w:t>
      </w:r>
      <w:r w:rsidRPr="00F80F30">
        <w:rPr>
          <w:i/>
          <w:iCs/>
        </w:rPr>
        <w:t>Было</w:t>
      </w:r>
      <w:r w:rsidRPr="00314AF0">
        <w:rPr>
          <w:i/>
          <w:iCs/>
          <w:lang w:val="en-US"/>
        </w:rPr>
        <w:t>: image: nginx:alpine</w:t>
      </w:r>
    </w:p>
    <w:p w:rsidR="009B0F9C" w:rsidRPr="00F80F30" w:rsidRDefault="009B0F9C" w:rsidP="00F80F30">
      <w:pPr>
        <w:pStyle w:val="af1"/>
      </w:pPr>
      <w:r w:rsidRPr="00314AF0">
        <w:rPr>
          <w:lang w:val="en-US"/>
        </w:rPr>
        <w:t xml:space="preserve">    </w:t>
      </w:r>
      <w:r w:rsidRPr="00F80F30">
        <w:t># ... остальное без изменений</w:t>
      </w:r>
    </w:p>
    <w:p w:rsidR="009B0F9C" w:rsidRPr="009B0F9C" w:rsidRDefault="006722D0" w:rsidP="009B0F9C">
      <w:pPr>
        <w:rPr>
          <w:lang w:val="ru-RU"/>
        </w:rPr>
      </w:pPr>
      <w:r w:rsidRPr="006722D0">
        <w:rPr>
          <w:lang w:val="ru-RU"/>
        </w:rPr>
        <w:pict>
          <v:rect id="_x0000_i1040" style="width:0;height:.75pt" o:hralign="center" o:hrstd="t" o:hrnoshade="t" o:hr="t" fillcolor="#404040" stroked="f"/>
        </w:pict>
      </w:r>
    </w:p>
    <w:p w:rsidR="009B0F9C" w:rsidRPr="0001053D" w:rsidRDefault="009B0F9C" w:rsidP="000239FB">
      <w:pPr>
        <w:pStyle w:val="6"/>
      </w:pPr>
      <w:r w:rsidRPr="0001053D">
        <w:t>Настройка автоматического обновления</w:t>
      </w:r>
    </w:p>
    <w:p w:rsidR="009B0F9C" w:rsidRPr="009B0F9C" w:rsidRDefault="009B0F9C" w:rsidP="000239FB">
      <w:pPr>
        <w:pStyle w:val="7"/>
      </w:pPr>
      <w:r w:rsidRPr="009B0F9C">
        <w:t>1. Настройка Watchtower</w:t>
      </w:r>
    </w:p>
    <w:p w:rsidR="009B0F9C" w:rsidRPr="009B0F9C" w:rsidRDefault="0001053D" w:rsidP="009B0F9C">
      <w:r>
        <w:rPr>
          <w:lang w:val="ru-RU"/>
        </w:rPr>
        <w:t>Добавим</w:t>
      </w:r>
      <w:r w:rsidR="009B0F9C" w:rsidRPr="009B0F9C">
        <w:t xml:space="preserve"> </w:t>
      </w:r>
      <w:r w:rsidR="009B0F9C" w:rsidRPr="009B0F9C">
        <w:rPr>
          <w:lang w:val="ru-RU"/>
        </w:rPr>
        <w:t>в</w:t>
      </w:r>
      <w:r w:rsidR="009B0F9C" w:rsidRPr="009B0F9C">
        <w:t> </w:t>
      </w:r>
      <w:r w:rsidR="009B0F9C" w:rsidRPr="00A054F5">
        <w:rPr>
          <w:color w:val="FF0000"/>
        </w:rPr>
        <w:t>docker-compose.yml</w:t>
      </w:r>
      <w:r w:rsidR="009B0F9C" w:rsidRPr="009B0F9C">
        <w:t>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>watchtower: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image: containrrr/watchtower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volumes: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- /var/run/docker.sock:/var/run/docker.sock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- ~/.docker/config.json:/config.json  </w:t>
      </w:r>
      <w:r w:rsidRPr="00314AF0">
        <w:rPr>
          <w:i/>
          <w:iCs/>
          <w:lang w:val="en-US"/>
        </w:rPr>
        <w:t xml:space="preserve"># </w:t>
      </w:r>
      <w:r w:rsidRPr="009B0F9C">
        <w:rPr>
          <w:i/>
          <w:iCs/>
        </w:rPr>
        <w:t>Для</w:t>
      </w:r>
      <w:r w:rsidRPr="00314AF0">
        <w:rPr>
          <w:i/>
          <w:iCs/>
          <w:lang w:val="en-US"/>
        </w:rPr>
        <w:t xml:space="preserve"> </w:t>
      </w:r>
      <w:r w:rsidRPr="009B0F9C">
        <w:rPr>
          <w:i/>
          <w:iCs/>
        </w:rPr>
        <w:t>аутентификации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lastRenderedPageBreak/>
        <w:t xml:space="preserve">  environment: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WATCHTOWER_POLL_INTERVAL: 30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command: --label-enable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2. Добавление меток к сервисам</w:t>
      </w:r>
    </w:p>
    <w:p w:rsidR="009B0F9C" w:rsidRPr="009B0F9C" w:rsidRDefault="0001053D" w:rsidP="009B0F9C">
      <w:pPr>
        <w:rPr>
          <w:lang w:val="ru-RU"/>
        </w:rPr>
      </w:pPr>
      <w:r>
        <w:rPr>
          <w:lang w:val="ru-RU"/>
        </w:rPr>
        <w:t xml:space="preserve">Исправим </w:t>
      </w:r>
      <w:r w:rsidR="009B0F9C" w:rsidRPr="009B0F9C">
        <w:rPr>
          <w:lang w:val="ru-RU"/>
        </w:rPr>
        <w:t>сервисы для автоматического обновления: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>services: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client: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image: </w:t>
      </w:r>
      <w:r w:rsidR="00D6373C">
        <w:rPr>
          <w:lang w:val="en-US"/>
        </w:rPr>
        <w:t>atnarziev</w:t>
      </w:r>
      <w:r w:rsidR="00D6373C" w:rsidRPr="00314AF0">
        <w:rPr>
          <w:lang w:val="en-US"/>
        </w:rPr>
        <w:t xml:space="preserve"> </w:t>
      </w:r>
      <w:r w:rsidRPr="00314AF0">
        <w:rPr>
          <w:lang w:val="en-US"/>
        </w:rPr>
        <w:t>/cinema-client:latest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labels: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  - com.centurylinklabs.watchtower.enable=true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</w:t>
      </w:r>
      <w:r w:rsidRPr="00314AF0">
        <w:rPr>
          <w:i/>
          <w:iCs/>
          <w:lang w:val="en-US"/>
        </w:rPr>
        <w:t># ...</w:t>
      </w:r>
    </w:p>
    <w:p w:rsidR="009B0F9C" w:rsidRPr="00314AF0" w:rsidRDefault="009B0F9C" w:rsidP="00A054F5">
      <w:pPr>
        <w:pStyle w:val="af1"/>
        <w:rPr>
          <w:lang w:val="en-US"/>
        </w:rPr>
      </w:pP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server: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image: </w:t>
      </w:r>
      <w:r w:rsidR="00D6373C">
        <w:rPr>
          <w:lang w:val="en-US"/>
        </w:rPr>
        <w:t>atnarziev</w:t>
      </w:r>
      <w:r w:rsidR="00D6373C" w:rsidRPr="00314AF0">
        <w:rPr>
          <w:lang w:val="en-US"/>
        </w:rPr>
        <w:t xml:space="preserve"> </w:t>
      </w:r>
      <w:r w:rsidRPr="00314AF0">
        <w:rPr>
          <w:lang w:val="en-US"/>
        </w:rPr>
        <w:t>/cinema-server:latest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labels: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  - com.centurylinklabs.watchtower.enable=true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</w:t>
      </w:r>
      <w:r w:rsidRPr="00314AF0">
        <w:rPr>
          <w:i/>
          <w:iCs/>
          <w:lang w:val="en-US"/>
        </w:rPr>
        <w:t># ...</w:t>
      </w:r>
    </w:p>
    <w:p w:rsidR="009B0F9C" w:rsidRPr="00314AF0" w:rsidRDefault="009B0F9C" w:rsidP="00A054F5">
      <w:pPr>
        <w:pStyle w:val="af1"/>
        <w:rPr>
          <w:lang w:val="en-US"/>
        </w:rPr>
      </w:pP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nginx: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image: </w:t>
      </w:r>
      <w:r w:rsidR="00D6373C">
        <w:rPr>
          <w:lang w:val="en-US"/>
        </w:rPr>
        <w:t>atnarziev</w:t>
      </w:r>
      <w:r w:rsidR="00D6373C" w:rsidRPr="00314AF0">
        <w:rPr>
          <w:lang w:val="en-US"/>
        </w:rPr>
        <w:t xml:space="preserve"> </w:t>
      </w:r>
      <w:r w:rsidRPr="00314AF0">
        <w:rPr>
          <w:lang w:val="en-US"/>
        </w:rPr>
        <w:t>/cinema-nginx:latest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labels: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  - com.centurylinklabs.watchtower.enable=true</w:t>
      </w:r>
    </w:p>
    <w:p w:rsidR="009B0F9C" w:rsidRPr="009B0F9C" w:rsidRDefault="009B0F9C" w:rsidP="00A054F5">
      <w:pPr>
        <w:pStyle w:val="af1"/>
      </w:pPr>
      <w:r w:rsidRPr="00314AF0">
        <w:rPr>
          <w:lang w:val="en-US"/>
        </w:rPr>
        <w:t xml:space="preserve">    </w:t>
      </w:r>
      <w:r w:rsidRPr="009B0F9C">
        <w:rPr>
          <w:i/>
          <w:iCs/>
        </w:rPr>
        <w:t># ...</w:t>
      </w:r>
    </w:p>
    <w:p w:rsidR="00A054F5" w:rsidRPr="00314AF0" w:rsidRDefault="00A054F5" w:rsidP="00A054F5">
      <w:pPr>
        <w:rPr>
          <w:lang w:val="ru-RU"/>
        </w:rPr>
      </w:pPr>
    </w:p>
    <w:p w:rsidR="00A054F5" w:rsidRPr="00A054F5" w:rsidRDefault="00A054F5" w:rsidP="00A054F5">
      <w:pPr>
        <w:rPr>
          <w:lang w:val="ru-RU"/>
        </w:rPr>
      </w:pPr>
      <w:r w:rsidRPr="00A054F5">
        <w:rPr>
          <w:b/>
          <w:lang w:val="ru-RU"/>
        </w:rPr>
        <w:t>Метки (labels) в Docker</w:t>
      </w:r>
      <w:r w:rsidRPr="00A054F5">
        <w:rPr>
          <w:lang w:val="ru-RU"/>
        </w:rPr>
        <w:t xml:space="preserve"> — это способ добавления метаданных к контейнерам, образам и сервисам. Они представляют собой пары "ключ-значение", которые могут использоваться для различных целей, таких как:</w:t>
      </w:r>
    </w:p>
    <w:p w:rsidR="00A054F5" w:rsidRPr="00A054F5" w:rsidRDefault="00A054F5" w:rsidP="002731CB">
      <w:pPr>
        <w:numPr>
          <w:ilvl w:val="0"/>
          <w:numId w:val="31"/>
        </w:numPr>
        <w:rPr>
          <w:lang w:val="ru-RU"/>
        </w:rPr>
      </w:pPr>
      <w:r w:rsidRPr="00A054F5">
        <w:rPr>
          <w:lang w:val="ru-RU"/>
        </w:rPr>
        <w:t>Организация и фильтрация контейнеров.</w:t>
      </w:r>
    </w:p>
    <w:p w:rsidR="00A054F5" w:rsidRPr="00A054F5" w:rsidRDefault="00A054F5" w:rsidP="002731CB">
      <w:pPr>
        <w:numPr>
          <w:ilvl w:val="0"/>
          <w:numId w:val="31"/>
        </w:numPr>
        <w:rPr>
          <w:lang w:val="ru-RU"/>
        </w:rPr>
      </w:pPr>
      <w:r w:rsidRPr="00A054F5">
        <w:rPr>
          <w:lang w:val="ru-RU"/>
        </w:rPr>
        <w:t>Настройка инструментов управления, таких как Watchtower.</w:t>
      </w:r>
    </w:p>
    <w:p w:rsidR="00A054F5" w:rsidRPr="00A054F5" w:rsidRDefault="00A054F5" w:rsidP="002731CB">
      <w:pPr>
        <w:numPr>
          <w:ilvl w:val="0"/>
          <w:numId w:val="31"/>
        </w:numPr>
        <w:rPr>
          <w:lang w:val="ru-RU"/>
        </w:rPr>
      </w:pPr>
      <w:r w:rsidRPr="00A054F5">
        <w:rPr>
          <w:lang w:val="ru-RU"/>
        </w:rPr>
        <w:t>Упрощение автоматизации и управления.</w:t>
      </w:r>
    </w:p>
    <w:p w:rsidR="00A054F5" w:rsidRDefault="00A054F5" w:rsidP="009B0F9C">
      <w:pPr>
        <w:rPr>
          <w:lang w:val="ru-RU"/>
        </w:rPr>
      </w:pPr>
      <w:r>
        <w:rPr>
          <w:lang w:val="ru-RU"/>
        </w:rPr>
        <w:t>В н</w:t>
      </w:r>
      <w:r w:rsidRPr="00A054F5">
        <w:rPr>
          <w:lang w:val="ru-RU"/>
        </w:rPr>
        <w:t>ашем случае метки используются для того, чтобы Watchtower знал, какие контейнеры нужно отслеживать и обновлять автоматически.</w:t>
      </w:r>
    </w:p>
    <w:p w:rsidR="00A054F5" w:rsidRPr="00314AF0" w:rsidRDefault="00A054F5" w:rsidP="009B0F9C">
      <w:pPr>
        <w:rPr>
          <w:lang w:val="ru-RU"/>
        </w:rPr>
      </w:pPr>
      <w:r>
        <w:rPr>
          <w:lang w:val="ru-RU"/>
        </w:rPr>
        <w:t xml:space="preserve">Также мы используем </w:t>
      </w:r>
      <w:r w:rsidRPr="00A054F5">
        <w:t> image </w:t>
      </w:r>
      <w:r w:rsidRPr="00A054F5">
        <w:rPr>
          <w:lang w:val="ru-RU"/>
        </w:rPr>
        <w:t>вместо</w:t>
      </w:r>
      <w:r w:rsidRPr="00A054F5">
        <w:t> build </w:t>
      </w:r>
      <w:r w:rsidRPr="00A054F5">
        <w:rPr>
          <w:lang w:val="ru-RU"/>
        </w:rPr>
        <w:t>в</w:t>
      </w:r>
      <w:r w:rsidRPr="00A054F5">
        <w:t> docker</w:t>
      </w:r>
      <w:r w:rsidRPr="00A054F5">
        <w:rPr>
          <w:lang w:val="ru-RU"/>
        </w:rPr>
        <w:t>-</w:t>
      </w:r>
      <w:r w:rsidRPr="00A054F5">
        <w:t>compose</w:t>
      </w:r>
      <w:r w:rsidRPr="00A054F5">
        <w:rPr>
          <w:lang w:val="ru-RU"/>
        </w:rPr>
        <w:t>.</w:t>
      </w:r>
      <w:r w:rsidRPr="00A054F5">
        <w:t>yml</w:t>
      </w:r>
      <w:r w:rsidRPr="00A054F5">
        <w:rPr>
          <w:lang w:val="ru-RU"/>
        </w:rPr>
        <w:t xml:space="preserve">, </w:t>
      </w:r>
      <w:r>
        <w:rPr>
          <w:lang w:val="ru-RU"/>
        </w:rPr>
        <w:t>указывая, что хотим</w:t>
      </w:r>
      <w:r w:rsidRPr="00A054F5">
        <w:rPr>
          <w:lang w:val="ru-RU"/>
        </w:rPr>
        <w:t xml:space="preserve"> использовать уже существующий образ, который был ранее собран и загружен в </w:t>
      </w:r>
      <w:r w:rsidRPr="00A054F5">
        <w:t>Docker</w:t>
      </w:r>
      <w:r w:rsidRPr="00A054F5">
        <w:rPr>
          <w:lang w:val="ru-RU"/>
        </w:rPr>
        <w:t xml:space="preserve"> </w:t>
      </w:r>
      <w:r w:rsidRPr="00A054F5">
        <w:t>Hub</w:t>
      </w:r>
      <w:r>
        <w:rPr>
          <w:lang w:val="ru-RU"/>
        </w:rPr>
        <w:t>.</w:t>
      </w:r>
    </w:p>
    <w:p w:rsidR="009B0F9C" w:rsidRPr="009B0F9C" w:rsidRDefault="006722D0" w:rsidP="009B0F9C">
      <w:pPr>
        <w:rPr>
          <w:lang w:val="ru-RU"/>
        </w:rPr>
      </w:pPr>
      <w:r w:rsidRPr="006722D0">
        <w:rPr>
          <w:lang w:val="ru-RU"/>
        </w:rPr>
        <w:pict>
          <v:rect id="_x0000_i1041" style="width:0;height:.75pt" o:hralign="center" o:hrstd="t" o:hrnoshade="t" o:hr="t" fillcolor="#404040" stroked="f"/>
        </w:pict>
      </w:r>
    </w:p>
    <w:p w:rsidR="009B0F9C" w:rsidRPr="0001053D" w:rsidRDefault="009B0F9C" w:rsidP="000239FB">
      <w:pPr>
        <w:pStyle w:val="6"/>
      </w:pPr>
      <w:r w:rsidRPr="0001053D">
        <w:t>Работа с Docker Hub: Ключевые моменты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1. Аутентификация</w:t>
      </w:r>
    </w:p>
    <w:p w:rsidR="009B0F9C" w:rsidRPr="00F80F30" w:rsidRDefault="009B0F9C" w:rsidP="00A054F5">
      <w:pPr>
        <w:pStyle w:val="af1"/>
      </w:pPr>
      <w:r w:rsidRPr="00F80F30">
        <w:t>docker login</w:t>
      </w:r>
    </w:p>
    <w:p w:rsidR="009B0F9C" w:rsidRPr="009B0F9C" w:rsidRDefault="009B0F9C" w:rsidP="00A054F5">
      <w:pPr>
        <w:pStyle w:val="af1"/>
      </w:pPr>
      <w:r w:rsidRPr="009B0F9C">
        <w:rPr>
          <w:i/>
          <w:iCs/>
        </w:rPr>
        <w:t># Логин/пароль сохраняются в ~/.docker/config.json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2. Тегирование версий</w:t>
      </w:r>
    </w:p>
    <w:p w:rsidR="009B0F9C" w:rsidRPr="009B0F9C" w:rsidRDefault="0001053D" w:rsidP="009B0F9C">
      <w:pPr>
        <w:rPr>
          <w:lang w:val="ru-RU"/>
        </w:rPr>
      </w:pPr>
      <w:r>
        <w:rPr>
          <w:lang w:val="ru-RU"/>
        </w:rPr>
        <w:t>Используем</w:t>
      </w:r>
      <w:r w:rsidR="009B0F9C" w:rsidRPr="009B0F9C">
        <w:rPr>
          <w:lang w:val="ru-RU"/>
        </w:rPr>
        <w:t xml:space="preserve"> семантическое версионирование:</w:t>
      </w:r>
    </w:p>
    <w:p w:rsidR="009B0F9C" w:rsidRPr="00D6373C" w:rsidRDefault="009B0F9C" w:rsidP="00D6373C">
      <w:pPr>
        <w:pStyle w:val="af1"/>
        <w:rPr>
          <w:lang w:val="en-US"/>
        </w:rPr>
      </w:pPr>
      <w:r w:rsidRPr="00D6373C">
        <w:rPr>
          <w:lang w:val="en-US"/>
        </w:rPr>
        <w:t xml:space="preserve">docker tag </w:t>
      </w:r>
      <w:r w:rsidR="00D6373C">
        <w:rPr>
          <w:lang w:val="en-US"/>
        </w:rPr>
        <w:t>atnarziev</w:t>
      </w:r>
      <w:r w:rsidRPr="00D6373C">
        <w:rPr>
          <w:lang w:val="en-US"/>
        </w:rPr>
        <w:t xml:space="preserve">/cinema-server:latest </w:t>
      </w:r>
      <w:r w:rsidR="00D6373C">
        <w:rPr>
          <w:lang w:val="en-US"/>
        </w:rPr>
        <w:t>atnarziev</w:t>
      </w:r>
      <w:r w:rsidRPr="00D6373C">
        <w:rPr>
          <w:lang w:val="en-US"/>
        </w:rPr>
        <w:t>/cinema-server:1.2.0</w:t>
      </w:r>
    </w:p>
    <w:p w:rsidR="009B0F9C" w:rsidRPr="00D6373C" w:rsidRDefault="009B0F9C" w:rsidP="00D6373C">
      <w:pPr>
        <w:pStyle w:val="af1"/>
        <w:rPr>
          <w:lang w:val="en-US"/>
        </w:rPr>
      </w:pPr>
      <w:r w:rsidRPr="00D6373C">
        <w:rPr>
          <w:lang w:val="en-US"/>
        </w:rPr>
        <w:t xml:space="preserve">docker push </w:t>
      </w:r>
      <w:r w:rsidR="00D6373C">
        <w:rPr>
          <w:lang w:val="en-US"/>
        </w:rPr>
        <w:t>atnarziev</w:t>
      </w:r>
      <w:r w:rsidRPr="00D6373C">
        <w:rPr>
          <w:lang w:val="en-US"/>
        </w:rPr>
        <w:t>/cinema-server:1.2.0</w:t>
      </w:r>
    </w:p>
    <w:p w:rsidR="00D6373C" w:rsidRPr="00314AF0" w:rsidRDefault="00D6373C" w:rsidP="0001053D">
      <w:pPr>
        <w:rPr>
          <w:b/>
          <w:bCs/>
        </w:rPr>
      </w:pPr>
    </w:p>
    <w:p w:rsidR="00D6373C" w:rsidRPr="00D6373C" w:rsidRDefault="00D6373C" w:rsidP="00D6373C">
      <w:pPr>
        <w:rPr>
          <w:bCs/>
          <w:lang w:val="ru-RU"/>
        </w:rPr>
      </w:pPr>
      <w:r w:rsidRPr="00D6373C">
        <w:rPr>
          <w:b/>
          <w:bCs/>
          <w:lang w:val="ru-RU"/>
        </w:rPr>
        <w:t>Семантическое версионирование (или SemVer)</w:t>
      </w:r>
      <w:r w:rsidRPr="00D6373C">
        <w:rPr>
          <w:bCs/>
          <w:lang w:val="ru-RU"/>
        </w:rPr>
        <w:t xml:space="preserve"> — это система управления версиями, которая помогает разработчикам и пользователям программного обеспечения понимать изменения и совместимость между </w:t>
      </w:r>
      <w:r w:rsidRPr="00D6373C">
        <w:rPr>
          <w:bCs/>
          <w:lang w:val="ru-RU"/>
        </w:rPr>
        <w:lastRenderedPageBreak/>
        <w:t>различными версиями. Основная идея заключается в том, что каждая версия программного обеспечения имеет четко определенный формат, который позволяет легко идентифицировать тип изменений.</w:t>
      </w:r>
    </w:p>
    <w:p w:rsidR="00D6373C" w:rsidRPr="00D6373C" w:rsidRDefault="00D6373C" w:rsidP="00D6373C">
      <w:pPr>
        <w:rPr>
          <w:b/>
          <w:bCs/>
          <w:lang w:val="ru-RU"/>
        </w:rPr>
      </w:pPr>
      <w:r w:rsidRPr="00D6373C">
        <w:rPr>
          <w:b/>
          <w:bCs/>
          <w:lang w:val="ru-RU"/>
        </w:rPr>
        <w:t>Формат версии</w:t>
      </w:r>
    </w:p>
    <w:p w:rsidR="00D6373C" w:rsidRPr="00D6373C" w:rsidRDefault="00D6373C" w:rsidP="00D6373C">
      <w:pPr>
        <w:rPr>
          <w:bCs/>
          <w:lang w:val="ru-RU"/>
        </w:rPr>
      </w:pPr>
      <w:r w:rsidRPr="00D6373C">
        <w:rPr>
          <w:bCs/>
          <w:lang w:val="ru-RU"/>
        </w:rPr>
        <w:t>Семантическое версионирование обычно записывается в формате </w:t>
      </w:r>
      <w:r w:rsidRPr="00D6373C">
        <w:rPr>
          <w:b/>
          <w:bCs/>
          <w:lang w:val="ru-RU"/>
        </w:rPr>
        <w:t>MAJOR.MINOR.PATCH</w:t>
      </w:r>
      <w:r w:rsidRPr="00D6373C">
        <w:rPr>
          <w:bCs/>
          <w:lang w:val="ru-RU"/>
        </w:rPr>
        <w:t>, где:</w:t>
      </w:r>
    </w:p>
    <w:p w:rsidR="00D6373C" w:rsidRPr="00D6373C" w:rsidRDefault="00D6373C" w:rsidP="002731CB">
      <w:pPr>
        <w:numPr>
          <w:ilvl w:val="0"/>
          <w:numId w:val="30"/>
        </w:numPr>
        <w:rPr>
          <w:bCs/>
          <w:lang w:val="ru-RU"/>
        </w:rPr>
      </w:pPr>
      <w:r w:rsidRPr="00D6373C">
        <w:rPr>
          <w:b/>
          <w:bCs/>
          <w:lang w:val="ru-RU"/>
        </w:rPr>
        <w:t>MAJOR (Основная версия):</w:t>
      </w:r>
      <w:r w:rsidRPr="00D6373C">
        <w:rPr>
          <w:bCs/>
          <w:lang w:val="ru-RU"/>
        </w:rPr>
        <w:t xml:space="preserve"> Увеличивается, когда вы вносите несовместимые изменения в API. Это говорит пользователям о том, что обновление может сломать существующий код, использующий предыдущую версию.</w:t>
      </w:r>
    </w:p>
    <w:p w:rsidR="00D6373C" w:rsidRPr="00D6373C" w:rsidRDefault="00D6373C" w:rsidP="002731CB">
      <w:pPr>
        <w:numPr>
          <w:ilvl w:val="0"/>
          <w:numId w:val="30"/>
        </w:numPr>
        <w:rPr>
          <w:bCs/>
          <w:lang w:val="ru-RU"/>
        </w:rPr>
      </w:pPr>
      <w:r w:rsidRPr="00D6373C">
        <w:rPr>
          <w:b/>
          <w:bCs/>
          <w:lang w:val="ru-RU"/>
        </w:rPr>
        <w:t>MINOR (Минорная версия):</w:t>
      </w:r>
      <w:r w:rsidRPr="00D6373C">
        <w:rPr>
          <w:bCs/>
          <w:lang w:val="ru-RU"/>
        </w:rPr>
        <w:t xml:space="preserve"> Увеличивается, когда вы добавляете функциональность в обратной совместимости. Это означает, что новые функции были добавлены, но старые функции остались неизменными и работают так же, как и раньше.</w:t>
      </w:r>
    </w:p>
    <w:p w:rsidR="00D6373C" w:rsidRPr="00D6373C" w:rsidRDefault="00D6373C" w:rsidP="002731CB">
      <w:pPr>
        <w:numPr>
          <w:ilvl w:val="0"/>
          <w:numId w:val="30"/>
        </w:numPr>
        <w:rPr>
          <w:bCs/>
          <w:lang w:val="ru-RU"/>
        </w:rPr>
      </w:pPr>
      <w:r w:rsidRPr="00D6373C">
        <w:rPr>
          <w:b/>
          <w:bCs/>
          <w:lang w:val="ru-RU"/>
        </w:rPr>
        <w:t>PATCH (Исправление):</w:t>
      </w:r>
      <w:r w:rsidRPr="00D6373C">
        <w:rPr>
          <w:bCs/>
          <w:lang w:val="ru-RU"/>
        </w:rPr>
        <w:t xml:space="preserve"> Увеличивается, когда вы вносите обратные совместимые исправления ошибок. Это небольшие изменения, которые не влияют на функциональность, но исправляют существующие проблемы.</w:t>
      </w:r>
    </w:p>
    <w:p w:rsidR="009B0F9C" w:rsidRPr="009B0F9C" w:rsidRDefault="009B0F9C" w:rsidP="000239FB">
      <w:pPr>
        <w:pStyle w:val="7"/>
        <w:rPr>
          <w:lang w:val="ru-RU"/>
        </w:rPr>
      </w:pPr>
      <w:r w:rsidRPr="009B0F9C">
        <w:rPr>
          <w:lang w:val="ru-RU"/>
        </w:rPr>
        <w:t>3. Автоматизация сборки</w:t>
      </w:r>
    </w:p>
    <w:p w:rsidR="009B0F9C" w:rsidRPr="009B0F9C" w:rsidRDefault="009B0F9C" w:rsidP="002731CB">
      <w:pPr>
        <w:numPr>
          <w:ilvl w:val="0"/>
          <w:numId w:val="29"/>
        </w:numPr>
        <w:tabs>
          <w:tab w:val="clear" w:pos="720"/>
          <w:tab w:val="num" w:pos="993"/>
        </w:tabs>
        <w:ind w:left="426"/>
      </w:pPr>
      <w:r w:rsidRPr="009B0F9C">
        <w:rPr>
          <w:lang w:val="ru-RU"/>
        </w:rPr>
        <w:t>В</w:t>
      </w:r>
      <w:r w:rsidRPr="009B0F9C">
        <w:t xml:space="preserve"> Docker Hub: Settings → Builds → Link to GitHub</w:t>
      </w:r>
    </w:p>
    <w:p w:rsidR="009B0F9C" w:rsidRPr="009B0F9C" w:rsidRDefault="0001053D" w:rsidP="002731CB">
      <w:pPr>
        <w:numPr>
          <w:ilvl w:val="0"/>
          <w:numId w:val="29"/>
        </w:numPr>
        <w:tabs>
          <w:tab w:val="clear" w:pos="720"/>
          <w:tab w:val="num" w:pos="993"/>
        </w:tabs>
        <w:ind w:left="426"/>
        <w:rPr>
          <w:lang w:val="ru-RU"/>
        </w:rPr>
      </w:pPr>
      <w:r>
        <w:rPr>
          <w:lang w:val="ru-RU"/>
        </w:rPr>
        <w:t>Выберем</w:t>
      </w:r>
      <w:r w:rsidR="009B0F9C" w:rsidRPr="009B0F9C">
        <w:rPr>
          <w:lang w:val="ru-RU"/>
        </w:rPr>
        <w:t xml:space="preserve"> репозиторий и ветку</w:t>
      </w:r>
    </w:p>
    <w:p w:rsidR="009B0F9C" w:rsidRPr="009B0F9C" w:rsidRDefault="0001053D" w:rsidP="002731CB">
      <w:pPr>
        <w:numPr>
          <w:ilvl w:val="0"/>
          <w:numId w:val="29"/>
        </w:numPr>
        <w:tabs>
          <w:tab w:val="clear" w:pos="720"/>
          <w:tab w:val="num" w:pos="993"/>
        </w:tabs>
        <w:ind w:left="426"/>
        <w:rPr>
          <w:lang w:val="ru-RU"/>
        </w:rPr>
      </w:pPr>
      <w:r>
        <w:rPr>
          <w:lang w:val="ru-RU"/>
        </w:rPr>
        <w:t>Настроим</w:t>
      </w:r>
      <w:r w:rsidR="009B0F9C" w:rsidRPr="009B0F9C">
        <w:rPr>
          <w:lang w:val="ru-RU"/>
        </w:rPr>
        <w:t xml:space="preserve"> триггеры:</w:t>
      </w:r>
    </w:p>
    <w:p w:rsidR="009B0F9C" w:rsidRPr="009B0F9C" w:rsidRDefault="009B0F9C" w:rsidP="002731CB">
      <w:pPr>
        <w:numPr>
          <w:ilvl w:val="1"/>
          <w:numId w:val="29"/>
        </w:numPr>
        <w:tabs>
          <w:tab w:val="clear" w:pos="1440"/>
          <w:tab w:val="num" w:pos="1560"/>
        </w:tabs>
        <w:ind w:left="709"/>
        <w:rPr>
          <w:lang w:val="ru-RU"/>
        </w:rPr>
      </w:pPr>
      <w:r w:rsidRPr="009B0F9C">
        <w:rPr>
          <w:lang w:val="ru-RU"/>
        </w:rPr>
        <w:t>При пуше в main</w:t>
      </w:r>
    </w:p>
    <w:p w:rsidR="009B0F9C" w:rsidRPr="009B0F9C" w:rsidRDefault="009B0F9C" w:rsidP="002731CB">
      <w:pPr>
        <w:numPr>
          <w:ilvl w:val="1"/>
          <w:numId w:val="29"/>
        </w:numPr>
        <w:tabs>
          <w:tab w:val="clear" w:pos="1440"/>
          <w:tab w:val="num" w:pos="1560"/>
        </w:tabs>
        <w:ind w:left="709"/>
        <w:rPr>
          <w:lang w:val="ru-RU"/>
        </w:rPr>
      </w:pPr>
      <w:r w:rsidRPr="009B0F9C">
        <w:rPr>
          <w:lang w:val="ru-RU"/>
        </w:rPr>
        <w:t>При создании тега</w:t>
      </w:r>
    </w:p>
    <w:p w:rsidR="00206DA5" w:rsidRPr="00206DA5" w:rsidRDefault="00206DA5" w:rsidP="00206DA5">
      <w:pPr>
        <w:rPr>
          <w:lang w:val="ru-RU"/>
        </w:rPr>
      </w:pPr>
      <w:r w:rsidRPr="00206DA5">
        <w:rPr>
          <w:b/>
          <w:lang w:val="ru-RU"/>
        </w:rPr>
        <w:t>Теги (</w:t>
      </w:r>
      <w:r w:rsidRPr="00206DA5">
        <w:rPr>
          <w:b/>
        </w:rPr>
        <w:t>tags</w:t>
      </w:r>
      <w:r w:rsidRPr="00206DA5">
        <w:rPr>
          <w:b/>
          <w:lang w:val="ru-RU"/>
        </w:rPr>
        <w:t xml:space="preserve">) в </w:t>
      </w:r>
      <w:r w:rsidRPr="00206DA5">
        <w:rPr>
          <w:b/>
        </w:rPr>
        <w:t>Docker</w:t>
      </w:r>
      <w:r w:rsidRPr="00206DA5">
        <w:rPr>
          <w:lang w:val="ru-RU"/>
        </w:rPr>
        <w:t xml:space="preserve"> — это метки, которые используются для идентификации различных версий образа. Каждый образ </w:t>
      </w:r>
      <w:r w:rsidRPr="00206DA5">
        <w:t>Docker</w:t>
      </w:r>
      <w:r w:rsidRPr="00206DA5">
        <w:rPr>
          <w:lang w:val="ru-RU"/>
        </w:rPr>
        <w:t xml:space="preserve"> может иметь один или несколько тегов, которые позволяют вам обозначать разные состояния или версии этого образа. Например, вы можете использовать тег</w:t>
      </w:r>
      <w:r w:rsidRPr="00206DA5">
        <w:t> latest </w:t>
      </w:r>
      <w:r w:rsidRPr="00206DA5">
        <w:rPr>
          <w:lang w:val="ru-RU"/>
        </w:rPr>
        <w:t>для самой последней версии, а другие теги, такие как</w:t>
      </w:r>
      <w:r w:rsidRPr="00206DA5">
        <w:t> </w:t>
      </w:r>
      <w:r w:rsidRPr="00206DA5">
        <w:rPr>
          <w:lang w:val="ru-RU"/>
        </w:rPr>
        <w:t>1.0.0,</w:t>
      </w:r>
      <w:r w:rsidRPr="00206DA5">
        <w:t> </w:t>
      </w:r>
      <w:r w:rsidRPr="00206DA5">
        <w:rPr>
          <w:lang w:val="ru-RU"/>
        </w:rPr>
        <w:t>1.1.0,</w:t>
      </w:r>
      <w:r w:rsidRPr="00206DA5">
        <w:t> </w:t>
      </w:r>
      <w:r w:rsidRPr="00206DA5">
        <w:rPr>
          <w:lang w:val="ru-RU"/>
        </w:rPr>
        <w:t>1.2.0, для конкретных версий.</w:t>
      </w:r>
    </w:p>
    <w:p w:rsidR="009B0F9C" w:rsidRPr="0001053D" w:rsidRDefault="0001053D" w:rsidP="000239FB">
      <w:pPr>
        <w:pStyle w:val="3"/>
        <w:rPr>
          <w:lang w:val="en-US"/>
        </w:rPr>
      </w:pPr>
      <w:bookmarkStart w:id="55" w:name="_Toc199477437"/>
      <w:r>
        <w:t>Интеграция Watchtower</w:t>
      </w:r>
      <w:bookmarkEnd w:id="55"/>
    </w:p>
    <w:p w:rsidR="0001053D" w:rsidRDefault="0001053D" w:rsidP="002731CB">
      <w:pPr>
        <w:numPr>
          <w:ilvl w:val="0"/>
          <w:numId w:val="3"/>
        </w:numPr>
        <w:spacing w:line="240" w:lineRule="auto"/>
      </w:pPr>
      <w:r>
        <w:t>Интеграция с GitHub Actions</w:t>
      </w:r>
    </w:p>
    <w:p w:rsidR="0001053D" w:rsidRDefault="0001053D" w:rsidP="002731CB">
      <w:pPr>
        <w:numPr>
          <w:ilvl w:val="0"/>
          <w:numId w:val="3"/>
        </w:numPr>
        <w:spacing w:line="240" w:lineRule="auto"/>
      </w:pPr>
      <w:r>
        <w:t>Использование Watchtower:</w:t>
      </w:r>
    </w:p>
    <w:p w:rsidR="0001053D" w:rsidRPr="00DD27CB" w:rsidRDefault="0001053D" w:rsidP="0001053D">
      <w:pPr>
        <w:spacing w:line="240" w:lineRule="auto"/>
      </w:pPr>
      <w:r>
        <w:rPr>
          <w:lang w:val="ru-RU"/>
        </w:rPr>
        <w:t>В терминале</w:t>
      </w:r>
      <w:r>
        <w:t>:</w:t>
      </w:r>
    </w:p>
    <w:p w:rsidR="0001053D" w:rsidRDefault="0001053D" w:rsidP="0001053D">
      <w:pPr>
        <w:shd w:val="clear" w:color="auto" w:fill="D9D9D9" w:themeFill="background1" w:themeFillShade="D9"/>
        <w:rPr>
          <w:rFonts w:ascii="Consolas" w:eastAsia="Consolas" w:hAnsi="Consolas" w:cs="Consolas"/>
          <w:sz w:val="20"/>
          <w:szCs w:val="20"/>
        </w:rPr>
      </w:pPr>
      <w:r w:rsidRPr="000A25D4">
        <w:rPr>
          <w:rFonts w:ascii="Consolas" w:eastAsia="Consolas" w:hAnsi="Consolas" w:cs="Consolas"/>
          <w:sz w:val="20"/>
          <w:szCs w:val="20"/>
        </w:rPr>
        <w:t>docker run -d --name watchtower -v /var/run/docker.sock:/var/run/docker.sock containrrr/watchtower --interval 30</w:t>
      </w:r>
    </w:p>
    <w:p w:rsidR="0001053D" w:rsidRPr="00DD27CB" w:rsidRDefault="0001053D" w:rsidP="002731CB">
      <w:pPr>
        <w:numPr>
          <w:ilvl w:val="0"/>
          <w:numId w:val="22"/>
        </w:numPr>
        <w:rPr>
          <w:lang w:val="ru-RU"/>
        </w:rPr>
      </w:pPr>
      <w:r w:rsidRPr="00DD27CB">
        <w:rPr>
          <w:lang w:val="ru-RU"/>
        </w:rPr>
        <w:t>--interval 30 — проверять обновления каждые 30 секунд (можно увеличить).</w:t>
      </w:r>
    </w:p>
    <w:p w:rsidR="0001053D" w:rsidRPr="00DD27CB" w:rsidRDefault="0001053D" w:rsidP="002731CB">
      <w:pPr>
        <w:numPr>
          <w:ilvl w:val="0"/>
          <w:numId w:val="22"/>
        </w:numPr>
        <w:rPr>
          <w:lang w:val="ru-RU"/>
        </w:rPr>
      </w:pPr>
      <w:r w:rsidRPr="00DD27CB">
        <w:rPr>
          <w:lang w:val="ru-RU"/>
        </w:rPr>
        <w:t>Watchtower будет проверять все запущенные контейнеры и обновлять их, если найдёт новые версии образов.</w:t>
      </w:r>
    </w:p>
    <w:p w:rsidR="0001053D" w:rsidRDefault="0001053D" w:rsidP="0001053D">
      <w:pPr>
        <w:rPr>
          <w:lang w:val="ru-RU"/>
        </w:rPr>
      </w:pPr>
      <w:r w:rsidRPr="00784B3D">
        <w:rPr>
          <w:b/>
          <w:lang w:val="ru-RU"/>
        </w:rPr>
        <w:t>Результат</w:t>
      </w:r>
      <w:r w:rsidRPr="000A25D4">
        <w:rPr>
          <w:b/>
          <w:lang w:val="ru-RU"/>
        </w:rPr>
        <w:t>: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При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пуше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в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репозиторий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контейнеры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обновляются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в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течение</w:t>
      </w:r>
      <w:r w:rsidRPr="000A25D4">
        <w:rPr>
          <w:lang w:val="ru-RU"/>
        </w:rPr>
        <w:t xml:space="preserve"> 30 </w:t>
      </w:r>
      <w:r w:rsidRPr="00784B3D">
        <w:rPr>
          <w:lang w:val="ru-RU"/>
        </w:rPr>
        <w:t>секунд</w:t>
      </w:r>
      <w:r w:rsidRPr="000A25D4">
        <w:rPr>
          <w:lang w:val="ru-RU"/>
        </w:rPr>
        <w:t>.</w:t>
      </w:r>
    </w:p>
    <w:p w:rsidR="0001053D" w:rsidRDefault="0001053D" w:rsidP="0001053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71524"/>
            <wp:effectExtent l="19050" t="0" r="3175" b="0"/>
            <wp:docPr id="1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3D" w:rsidRPr="00DF5DB5" w:rsidRDefault="0001053D" w:rsidP="0001053D">
      <w:pPr>
        <w:rPr>
          <w:b/>
          <w:lang w:val="ru-RU"/>
        </w:rPr>
      </w:pPr>
      <w:r w:rsidRPr="00DF5DB5">
        <w:rPr>
          <w:b/>
          <w:lang w:val="ru-RU"/>
        </w:rPr>
        <w:t>Проверка:</w:t>
      </w:r>
    </w:p>
    <w:p w:rsidR="0001053D" w:rsidRPr="0001053D" w:rsidRDefault="0001053D" w:rsidP="0001053D">
      <w:pPr>
        <w:rPr>
          <w:lang w:val="ru-RU"/>
        </w:rPr>
      </w:pPr>
      <w:r>
        <w:rPr>
          <w:lang w:val="ru-RU"/>
        </w:rPr>
        <w:t xml:space="preserve">Запустим </w:t>
      </w:r>
      <w:r>
        <w:t>Watchtower</w:t>
      </w:r>
      <w:r w:rsidRPr="00DF5DB5">
        <w:rPr>
          <w:lang w:val="ru-RU"/>
        </w:rPr>
        <w:t xml:space="preserve"> </w:t>
      </w:r>
      <w:r>
        <w:rPr>
          <w:lang w:val="ru-RU"/>
        </w:rPr>
        <w:t>с логированием</w:t>
      </w:r>
      <w:r w:rsidRPr="0001053D">
        <w:rPr>
          <w:lang w:val="ru-RU"/>
        </w:rPr>
        <w:t>: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lastRenderedPageBreak/>
        <w:t xml:space="preserve">docker run -d `   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 xml:space="preserve">--name watchtower `                                                 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-e WATCHTOWER_LOG_LEVEL=debug `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-v /var/run/docker.sock:/var/run/docker.sock `</w:t>
      </w:r>
    </w:p>
    <w:p w:rsidR="0001053D" w:rsidRPr="00DF5DB5" w:rsidRDefault="0001053D" w:rsidP="0001053D">
      <w:pPr>
        <w:shd w:val="clear" w:color="auto" w:fill="D9D9D9" w:themeFill="background1" w:themeFillShade="D9"/>
        <w:spacing w:after="12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containrrr/watchtower</w:t>
      </w:r>
    </w:p>
    <w:p w:rsidR="0001053D" w:rsidRPr="00DF5DB5" w:rsidRDefault="0001053D" w:rsidP="0001053D">
      <w:pPr>
        <w:spacing w:after="120"/>
      </w:pPr>
      <w:r w:rsidRPr="00DF5DB5">
        <w:rPr>
          <w:lang w:val="ru-RU"/>
        </w:rPr>
        <w:t>Введем</w:t>
      </w:r>
      <w:r w:rsidRPr="00DF5DB5">
        <w:t xml:space="preserve"> </w:t>
      </w:r>
      <w:r w:rsidRPr="00DF5DB5">
        <w:rPr>
          <w:lang w:val="ru-RU"/>
        </w:rPr>
        <w:t>в</w:t>
      </w:r>
      <w:r w:rsidRPr="00DF5DB5">
        <w:t xml:space="preserve"> </w:t>
      </w:r>
      <w:r w:rsidRPr="00DF5DB5">
        <w:rPr>
          <w:lang w:val="ru-RU"/>
        </w:rPr>
        <w:t>терминал</w:t>
      </w:r>
      <w:r w:rsidRPr="00DF5DB5">
        <w:t>:</w:t>
      </w:r>
    </w:p>
    <w:p w:rsidR="0001053D" w:rsidRDefault="0001053D" w:rsidP="0001053D">
      <w:pPr>
        <w:shd w:val="clear" w:color="auto" w:fill="D9D9D9" w:themeFill="background1" w:themeFillShade="D9"/>
        <w:spacing w:before="120" w:after="12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docker logs -f watchtower</w:t>
      </w:r>
    </w:p>
    <w:p w:rsidR="0001053D" w:rsidRDefault="0001053D" w:rsidP="002731CB">
      <w:pPr>
        <w:numPr>
          <w:ilvl w:val="0"/>
          <w:numId w:val="26"/>
        </w:numPr>
        <w:spacing w:after="120"/>
        <w:rPr>
          <w:lang w:val="ru-RU"/>
        </w:rPr>
      </w:pPr>
      <w:r w:rsidRPr="00DF5DB5">
        <w:rPr>
          <w:lang w:val="ru-RU"/>
        </w:rPr>
        <w:t>Флаг -f (или --follow</w:t>
      </w:r>
      <w:r>
        <w:rPr>
          <w:lang w:val="ru-RU"/>
        </w:rPr>
        <w:t>) позволяет н</w:t>
      </w:r>
      <w:r w:rsidRPr="00DF5DB5">
        <w:rPr>
          <w:lang w:val="ru-RU"/>
        </w:rPr>
        <w:t>ам следить за лога</w:t>
      </w:r>
      <w:r>
        <w:rPr>
          <w:lang w:val="ru-RU"/>
        </w:rPr>
        <w:t>ми в реальном времени, так что мы увидим</w:t>
      </w:r>
      <w:r w:rsidRPr="00DF5DB5">
        <w:rPr>
          <w:lang w:val="ru-RU"/>
        </w:rPr>
        <w:t xml:space="preserve"> новые записи по мере их появления.</w:t>
      </w:r>
    </w:p>
    <w:p w:rsidR="0001053D" w:rsidRDefault="0001053D" w:rsidP="0001053D">
      <w:pPr>
        <w:spacing w:after="120"/>
        <w:rPr>
          <w:lang w:val="ru-RU"/>
        </w:rPr>
      </w:pPr>
      <w:r>
        <w:rPr>
          <w:lang w:val="ru-RU"/>
        </w:rPr>
        <w:t>Д</w:t>
      </w:r>
      <w:r w:rsidRPr="00CD6F09">
        <w:rPr>
          <w:lang w:val="ru-RU"/>
        </w:rPr>
        <w:t>обавили опцию</w:t>
      </w:r>
      <w:r w:rsidRPr="00CD6F09">
        <w:t> </w:t>
      </w:r>
      <w:r w:rsidRPr="00CD6F09">
        <w:rPr>
          <w:shd w:val="clear" w:color="auto" w:fill="D9D9D9" w:themeFill="background1" w:themeFillShade="D9"/>
          <w:lang w:val="ru-RU"/>
        </w:rPr>
        <w:t>--</w:t>
      </w:r>
      <w:r w:rsidRPr="00CD6F09">
        <w:rPr>
          <w:shd w:val="clear" w:color="auto" w:fill="D9D9D9" w:themeFill="background1" w:themeFillShade="D9"/>
        </w:rPr>
        <w:t>cleanup</w:t>
      </w:r>
      <w:r w:rsidRPr="00CD6F09">
        <w:rPr>
          <w:lang w:val="ru-RU"/>
        </w:rPr>
        <w:t>, которая позволяет</w:t>
      </w:r>
      <w:r>
        <w:rPr>
          <w:lang w:val="ru-RU"/>
        </w:rPr>
        <w:t xml:space="preserve"> ему сразу проверять обновления, чтобы первая проверка делалась сразу при запуске, а не через  24 часа.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docker run -d ` </w:t>
      </w:r>
    </w:p>
    <w:p w:rsidR="0001053D" w:rsidRPr="00CD6F09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--name watchtower ` 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-v /var/run/docker.sock:/var/run/docker.sock ` 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containrrr/watchtower ` 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--interval 30 ` </w:t>
      </w:r>
    </w:p>
    <w:p w:rsidR="0001053D" w:rsidRPr="00CD6F09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>--cleanup</w:t>
      </w:r>
    </w:p>
    <w:p w:rsidR="0001053D" w:rsidRPr="00DF5DB5" w:rsidRDefault="0001053D" w:rsidP="0001053D">
      <w:r w:rsidRPr="00DF5DB5">
        <w:rPr>
          <w:lang w:val="ru-RU"/>
        </w:rPr>
        <w:t>Получаем</w:t>
      </w:r>
      <w:r w:rsidRPr="0001053D">
        <w:t xml:space="preserve"> </w:t>
      </w:r>
      <w:r w:rsidRPr="00DF5DB5">
        <w:rPr>
          <w:lang w:val="ru-RU"/>
        </w:rPr>
        <w:t>логи</w:t>
      </w:r>
      <w:r w:rsidRPr="00DF5DB5">
        <w:t>:</w:t>
      </w:r>
    </w:p>
    <w:p w:rsidR="0001053D" w:rsidRDefault="0001053D" w:rsidP="0001053D">
      <w:r>
        <w:rPr>
          <w:noProof/>
          <w:lang w:val="ru-RU" w:eastAsia="ru-RU"/>
        </w:rPr>
        <w:drawing>
          <wp:inline distT="0" distB="0" distL="0" distR="0">
            <wp:extent cx="5940425" cy="3111467"/>
            <wp:effectExtent l="19050" t="0" r="3175" b="0"/>
            <wp:docPr id="2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3D" w:rsidRPr="003C58C5" w:rsidRDefault="0001053D" w:rsidP="0001053D">
      <w:pPr>
        <w:rPr>
          <w:lang w:val="ru-RU"/>
        </w:rPr>
      </w:pPr>
      <w:r>
        <w:rPr>
          <w:lang w:val="ru-RU"/>
        </w:rPr>
        <w:t xml:space="preserve">Это говорит нам о том что </w:t>
      </w:r>
      <w:r>
        <w:t>Watchtower</w:t>
      </w:r>
      <w:r w:rsidRPr="003C58C5">
        <w:rPr>
          <w:lang w:val="ru-RU"/>
        </w:rPr>
        <w:t xml:space="preserve"> </w:t>
      </w:r>
      <w:r>
        <w:rPr>
          <w:lang w:val="ru-RU"/>
        </w:rPr>
        <w:t xml:space="preserve">корректно отслеживает изменения в </w:t>
      </w:r>
      <w:r>
        <w:t>docker</w:t>
      </w:r>
      <w:r w:rsidRPr="003C58C5">
        <w:rPr>
          <w:lang w:val="ru-RU"/>
        </w:rPr>
        <w:t>-</w:t>
      </w:r>
      <w:r>
        <w:t>compose</w:t>
      </w:r>
      <w:r w:rsidRPr="003C58C5">
        <w:rPr>
          <w:lang w:val="ru-RU"/>
        </w:rPr>
        <w:t>.</w:t>
      </w:r>
      <w:r>
        <w:t>yml</w:t>
      </w:r>
      <w:r w:rsidRPr="003C58C5">
        <w:rPr>
          <w:lang w:val="ru-RU"/>
        </w:rPr>
        <w:t xml:space="preserve"> </w:t>
      </w:r>
      <w:r>
        <w:rPr>
          <w:lang w:val="ru-RU"/>
        </w:rPr>
        <w:t xml:space="preserve">и успешно применяет их и перезапускает клиентское и серверную части с обновленными </w:t>
      </w:r>
      <w:r>
        <w:t>image</w:t>
      </w:r>
      <w:r w:rsidRPr="003C58C5">
        <w:rPr>
          <w:lang w:val="ru-RU"/>
        </w:rPr>
        <w:t>.</w:t>
      </w:r>
    </w:p>
    <w:p w:rsidR="0001053D" w:rsidRDefault="006722D0" w:rsidP="0001053D">
      <w:r>
        <w:pict>
          <v:rect id="_x0000_i1042" style="width:468pt;height:1.5pt" o:hrstd="t" o:hr="t" fillcolor="gray" stroked="f">
            <v:path strokeok="f"/>
          </v:rect>
        </w:pict>
      </w:r>
    </w:p>
    <w:p w:rsidR="0001053D" w:rsidRDefault="0001053D" w:rsidP="00784B3D">
      <w:pPr>
        <w:rPr>
          <w:lang w:val="ru-RU"/>
        </w:rPr>
      </w:pPr>
    </w:p>
    <w:p w:rsidR="003C4A37" w:rsidRDefault="003C4A37" w:rsidP="0001053D">
      <w:pPr>
        <w:pStyle w:val="3"/>
      </w:pPr>
      <w:bookmarkStart w:id="56" w:name="_Toc199477438"/>
      <w:r>
        <w:t xml:space="preserve">Проверка работы </w:t>
      </w:r>
      <w:r w:rsidR="0001053D">
        <w:t>Watchtower:</w:t>
      </w:r>
      <w:bookmarkEnd w:id="56"/>
    </w:p>
    <w:p w:rsidR="0001053D" w:rsidRPr="0001053D" w:rsidRDefault="0001053D" w:rsidP="002731CB">
      <w:pPr>
        <w:pStyle w:val="6"/>
        <w:numPr>
          <w:ilvl w:val="0"/>
          <w:numId w:val="34"/>
        </w:numPr>
        <w:ind w:left="426"/>
      </w:pPr>
      <w:r w:rsidRPr="0001053D">
        <w:t>Внесём реальное изменение в образ</w:t>
      </w:r>
    </w:p>
    <w:p w:rsidR="0001053D" w:rsidRPr="0001053D" w:rsidRDefault="0001053D" w:rsidP="000239FB">
      <w:pPr>
        <w:spacing w:after="120"/>
        <w:rPr>
          <w:lang w:val="ru-RU"/>
        </w:rPr>
      </w:pPr>
      <w:r w:rsidRPr="0001053D">
        <w:rPr>
          <w:lang w:val="ru-RU"/>
        </w:rPr>
        <w:t>Добавим новый файл в клиентское приложение:</w:t>
      </w:r>
    </w:p>
    <w:p w:rsidR="0001053D" w:rsidRPr="00314AF0" w:rsidRDefault="0001053D" w:rsidP="0001053D">
      <w:pPr>
        <w:pStyle w:val="af1"/>
        <w:rPr>
          <w:lang w:val="en-US"/>
        </w:rPr>
      </w:pPr>
      <w:r w:rsidRPr="00314AF0">
        <w:rPr>
          <w:lang w:val="en-US"/>
        </w:rPr>
        <w:t>echo "Test update for Watchtower" &gt; client/public/watchtower-test.txt</w:t>
      </w:r>
    </w:p>
    <w:p w:rsidR="0001053D" w:rsidRPr="0001053D" w:rsidRDefault="0001053D" w:rsidP="000239FB">
      <w:pPr>
        <w:pStyle w:val="6"/>
      </w:pPr>
      <w:r w:rsidRPr="00314AF0">
        <w:rPr>
          <w:lang w:val="en-US"/>
        </w:rPr>
        <w:t xml:space="preserve"> </w:t>
      </w:r>
      <w:r w:rsidRPr="0001053D">
        <w:t>Пересоберём и запушим образ</w:t>
      </w:r>
    </w:p>
    <w:p w:rsidR="0001053D" w:rsidRPr="00314AF0" w:rsidRDefault="0001053D" w:rsidP="000239FB">
      <w:pPr>
        <w:pStyle w:val="af1"/>
        <w:rPr>
          <w:lang w:val="en-US"/>
        </w:rPr>
      </w:pPr>
      <w:r w:rsidRPr="00314AF0">
        <w:rPr>
          <w:lang w:val="en-US"/>
        </w:rPr>
        <w:t>docker build -t atnarziev/cinema-client:latest ./client</w:t>
      </w:r>
    </w:p>
    <w:p w:rsidR="0001053D" w:rsidRPr="00314AF0" w:rsidRDefault="0001053D" w:rsidP="000239FB">
      <w:pPr>
        <w:pStyle w:val="af1"/>
        <w:rPr>
          <w:lang w:val="en-US"/>
        </w:rPr>
      </w:pPr>
      <w:r w:rsidRPr="00314AF0">
        <w:rPr>
          <w:lang w:val="en-US"/>
        </w:rPr>
        <w:lastRenderedPageBreak/>
        <w:t>docker push atnarziev/cinema-client:latest</w:t>
      </w:r>
    </w:p>
    <w:p w:rsidR="000239FB" w:rsidRDefault="000239FB" w:rsidP="000239FB">
      <w:pPr>
        <w:pStyle w:val="6"/>
      </w:pPr>
      <w:r>
        <w:t>Мониторим логи Watchtower</w:t>
      </w:r>
    </w:p>
    <w:p w:rsidR="000239FB" w:rsidRPr="000239FB" w:rsidRDefault="000239FB" w:rsidP="000239FB">
      <w:pPr>
        <w:pStyle w:val="7"/>
      </w:pPr>
      <w:r>
        <w:rPr>
          <w:lang w:val="ru-RU"/>
        </w:rPr>
        <w:t>Полученные логи</w:t>
      </w:r>
      <w:r>
        <w:t>:</w:t>
      </w:r>
    </w:p>
    <w:p w:rsidR="0001053D" w:rsidRDefault="000239FB" w:rsidP="00784B3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80175" cy="1124841"/>
            <wp:effectExtent l="19050" t="0" r="0" b="0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2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FB" w:rsidRDefault="000239FB" w:rsidP="000239FB">
      <w:pPr>
        <w:pStyle w:val="7"/>
      </w:pPr>
      <w:r>
        <w:t>Анализ:</w:t>
      </w:r>
    </w:p>
    <w:p w:rsidR="000239FB" w:rsidRPr="000239FB" w:rsidRDefault="000239FB" w:rsidP="000239FB">
      <w:pPr>
        <w:pStyle w:val="af1"/>
        <w:rPr>
          <w:lang w:val="en-US"/>
        </w:rPr>
      </w:pPr>
      <w:r w:rsidRPr="000239FB">
        <w:rPr>
          <w:lang w:val="en-US"/>
        </w:rPr>
        <w:t>time="2025-05-30T00:48:25Z" level=debug msg="Comparing local="sha256:14186b699d84ffbe1617dc1fc06c8c7b30dc1e7a976c480f69b75321a5e4e3a462" remote="sha256:7642735c9888c469a2aefdec866558a970813b9cfff29d9e50701c0cd1046c4d"</w:t>
      </w:r>
    </w:p>
    <w:p w:rsidR="000239FB" w:rsidRPr="000239FB" w:rsidRDefault="000239FB" w:rsidP="002731CB">
      <w:pPr>
        <w:numPr>
          <w:ilvl w:val="0"/>
          <w:numId w:val="35"/>
        </w:numPr>
        <w:rPr>
          <w:lang w:val="ru-RU"/>
        </w:rPr>
      </w:pPr>
      <w:r w:rsidRPr="000239FB">
        <w:rPr>
          <w:lang w:val="ru-RU"/>
        </w:rPr>
        <w:t>Здесь Watchtower сравнивает </w:t>
      </w:r>
      <w:r w:rsidRPr="000239FB">
        <w:rPr>
          <w:b/>
          <w:bCs/>
          <w:lang w:val="ru-RU"/>
        </w:rPr>
        <w:t>локальный</w:t>
      </w:r>
      <w:r w:rsidRPr="000239FB">
        <w:rPr>
          <w:lang w:val="ru-RU"/>
        </w:rPr>
        <w:t> digest образа, который сейчас запущен, с </w:t>
      </w:r>
      <w:r w:rsidRPr="000239FB">
        <w:rPr>
          <w:b/>
          <w:bCs/>
          <w:lang w:val="ru-RU"/>
        </w:rPr>
        <w:t>удалённым</w:t>
      </w:r>
      <w:r w:rsidRPr="000239FB">
        <w:rPr>
          <w:lang w:val="ru-RU"/>
        </w:rPr>
        <w:t> digest, который есть в Docker Hub.</w:t>
      </w:r>
    </w:p>
    <w:p w:rsidR="000239FB" w:rsidRPr="000239FB" w:rsidRDefault="000239FB" w:rsidP="002731CB">
      <w:pPr>
        <w:numPr>
          <w:ilvl w:val="0"/>
          <w:numId w:val="35"/>
        </w:numPr>
        <w:rPr>
          <w:lang w:val="ru-RU"/>
        </w:rPr>
      </w:pPr>
      <w:r w:rsidRPr="000239FB">
        <w:rPr>
          <w:lang w:val="ru-RU"/>
        </w:rPr>
        <w:t>Они </w:t>
      </w:r>
      <w:r w:rsidRPr="000239FB">
        <w:rPr>
          <w:b/>
          <w:bCs/>
          <w:lang w:val="ru-RU"/>
        </w:rPr>
        <w:t>не совпадают</w:t>
      </w:r>
      <w:r w:rsidRPr="000239FB">
        <w:rPr>
          <w:lang w:val="ru-RU"/>
        </w:rPr>
        <w:t> (Digests did not match), значит в реестре появилась новая версия образа.</w:t>
      </w:r>
    </w:p>
    <w:p w:rsidR="000239FB" w:rsidRPr="00314AF0" w:rsidRDefault="000239FB" w:rsidP="000239FB">
      <w:pPr>
        <w:pStyle w:val="af1"/>
        <w:rPr>
          <w:lang w:val="en-US"/>
        </w:rPr>
      </w:pPr>
      <w:r w:rsidRPr="00314AF0">
        <w:rPr>
          <w:lang w:val="en-US"/>
        </w:rPr>
        <w:t>time="2025-05-30T00:48:25Z" level=debug msg="Digests did not match, doing a pull."</w:t>
      </w:r>
    </w:p>
    <w:p w:rsidR="000239FB" w:rsidRPr="000239FB" w:rsidRDefault="000239FB" w:rsidP="000239FB">
      <w:pPr>
        <w:pStyle w:val="af1"/>
        <w:rPr>
          <w:lang w:val="en-US"/>
        </w:rPr>
      </w:pPr>
      <w:r w:rsidRPr="000239FB">
        <w:rPr>
          <w:lang w:val="en-US"/>
        </w:rPr>
        <w:t>time="2025-05-30T00:48:25Z" level=debug msg="Pulling image" container=/codes-client-1 image="atnarziev/cinema-client:latest"</w:t>
      </w:r>
    </w:p>
    <w:p w:rsidR="000239FB" w:rsidRPr="000239FB" w:rsidRDefault="000239FB" w:rsidP="000239FB">
      <w:pPr>
        <w:pStyle w:val="af1"/>
        <w:rPr>
          <w:lang w:val="en-US"/>
        </w:rPr>
      </w:pPr>
      <w:r w:rsidRPr="000239FB">
        <w:rPr>
          <w:lang w:val="en-US"/>
        </w:rPr>
        <w:t>time="2025-05-30T00:48:26Z" level=info msg="Found new atnarziev/cinema-client:latest image (7642735c9888)"</w:t>
      </w:r>
    </w:p>
    <w:p w:rsidR="000239FB" w:rsidRPr="000239FB" w:rsidRDefault="000239FB" w:rsidP="002731CB">
      <w:pPr>
        <w:numPr>
          <w:ilvl w:val="0"/>
          <w:numId w:val="36"/>
        </w:numPr>
        <w:rPr>
          <w:lang w:val="ru-RU"/>
        </w:rPr>
      </w:pPr>
      <w:r w:rsidRPr="000239FB">
        <w:rPr>
          <w:lang w:val="ru-RU"/>
        </w:rPr>
        <w:t>Watchtower начал скачивать новую версию образа.</w:t>
      </w:r>
    </w:p>
    <w:p w:rsidR="000239FB" w:rsidRPr="000239FB" w:rsidRDefault="000239FB" w:rsidP="002731CB">
      <w:pPr>
        <w:numPr>
          <w:ilvl w:val="0"/>
          <w:numId w:val="36"/>
        </w:numPr>
        <w:rPr>
          <w:lang w:val="ru-RU"/>
        </w:rPr>
      </w:pPr>
      <w:r w:rsidRPr="000239FB">
        <w:rPr>
          <w:lang w:val="ru-RU"/>
        </w:rPr>
        <w:t>Образ успешно загружен — Watchtower обнаружил обновление.</w:t>
      </w:r>
    </w:p>
    <w:p w:rsidR="000239FB" w:rsidRDefault="000239FB" w:rsidP="000239FB">
      <w:pPr>
        <w:pStyle w:val="6"/>
      </w:pPr>
      <w:r>
        <w:t>Итог</w:t>
      </w:r>
    </w:p>
    <w:p w:rsidR="000239FB" w:rsidRPr="000239FB" w:rsidRDefault="000239FB" w:rsidP="002731CB">
      <w:pPr>
        <w:numPr>
          <w:ilvl w:val="0"/>
          <w:numId w:val="37"/>
        </w:numPr>
        <w:rPr>
          <w:lang w:val="ru-RU"/>
        </w:rPr>
      </w:pPr>
      <w:r w:rsidRPr="000239FB">
        <w:rPr>
          <w:lang w:val="ru-RU"/>
        </w:rPr>
        <w:t>Watchtower </w:t>
      </w:r>
      <w:r w:rsidRPr="000239FB">
        <w:rPr>
          <w:b/>
          <w:bCs/>
          <w:lang w:val="ru-RU"/>
        </w:rPr>
        <w:t>успешно обнаружил, что образ cinema-client обновился</w:t>
      </w:r>
      <w:r w:rsidRPr="000239FB">
        <w:rPr>
          <w:lang w:val="ru-RU"/>
        </w:rPr>
        <w:t> в Docker Hub.</w:t>
      </w:r>
    </w:p>
    <w:p w:rsidR="000239FB" w:rsidRPr="000239FB" w:rsidRDefault="000239FB" w:rsidP="002731CB">
      <w:pPr>
        <w:numPr>
          <w:ilvl w:val="0"/>
          <w:numId w:val="37"/>
        </w:numPr>
        <w:rPr>
          <w:lang w:val="ru-RU"/>
        </w:rPr>
      </w:pPr>
      <w:r w:rsidRPr="000239FB">
        <w:rPr>
          <w:lang w:val="ru-RU"/>
        </w:rPr>
        <w:t>Он </w:t>
      </w:r>
      <w:r w:rsidRPr="000239FB">
        <w:rPr>
          <w:b/>
          <w:bCs/>
          <w:lang w:val="ru-RU"/>
        </w:rPr>
        <w:t>скачал новый образ</w:t>
      </w:r>
      <w:r w:rsidRPr="000239FB">
        <w:rPr>
          <w:lang w:val="ru-RU"/>
        </w:rPr>
        <w:t>.</w:t>
      </w:r>
    </w:p>
    <w:p w:rsidR="000239FB" w:rsidRPr="000239FB" w:rsidRDefault="000239FB" w:rsidP="002731CB">
      <w:pPr>
        <w:numPr>
          <w:ilvl w:val="0"/>
          <w:numId w:val="37"/>
        </w:numPr>
        <w:rPr>
          <w:lang w:val="ru-RU"/>
        </w:rPr>
      </w:pPr>
      <w:r w:rsidRPr="000239FB">
        <w:rPr>
          <w:lang w:val="ru-RU"/>
        </w:rPr>
        <w:t>После этого Watchtower должен автоматически </w:t>
      </w:r>
      <w:r w:rsidRPr="000239FB">
        <w:rPr>
          <w:b/>
          <w:bCs/>
          <w:lang w:val="ru-RU"/>
        </w:rPr>
        <w:t>перезапустить контейнер /codes-client-1 с новым образом</w:t>
      </w:r>
      <w:r w:rsidRPr="000239FB">
        <w:rPr>
          <w:lang w:val="ru-RU"/>
        </w:rPr>
        <w:t>.</w:t>
      </w:r>
    </w:p>
    <w:p w:rsidR="000239FB" w:rsidRPr="000239FB" w:rsidRDefault="000239FB" w:rsidP="00784B3D">
      <w:pPr>
        <w:rPr>
          <w:lang w:val="ru-RU"/>
        </w:rPr>
      </w:pP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Default="00784B3D" w:rsidP="00DD27CB">
      <w:pPr>
        <w:pStyle w:val="2"/>
      </w:pPr>
      <w:bookmarkStart w:id="57" w:name="_Toc199477439"/>
      <w:r>
        <w:lastRenderedPageBreak/>
        <w:t>Развертывание в Docker Swarm</w:t>
      </w:r>
      <w:bookmarkEnd w:id="57"/>
    </w:p>
    <w:p w:rsidR="00A8204F" w:rsidRPr="00A8204F" w:rsidRDefault="00A8204F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Style w:val="30"/>
          <w:vanish/>
          <w:lang w:val="ru-RU"/>
        </w:rPr>
      </w:pPr>
      <w:bookmarkStart w:id="58" w:name="_Toc199477440"/>
      <w:bookmarkEnd w:id="58"/>
    </w:p>
    <w:p w:rsidR="00A8204F" w:rsidRPr="00A8204F" w:rsidRDefault="00784B3D" w:rsidP="00A8204F">
      <w:pPr>
        <w:pStyle w:val="3"/>
      </w:pPr>
      <w:bookmarkStart w:id="59" w:name="_Toc199477441"/>
      <w:r w:rsidRPr="00A8204F">
        <w:rPr>
          <w:rStyle w:val="30"/>
        </w:rPr>
        <w:t>Теория:</w:t>
      </w:r>
      <w:bookmarkEnd w:id="59"/>
    </w:p>
    <w:p w:rsidR="00A8204F" w:rsidRPr="00A8204F" w:rsidRDefault="00A8204F" w:rsidP="00A8204F">
      <w:pPr>
        <w:pStyle w:val="4"/>
      </w:pPr>
      <w:r w:rsidRPr="00A8204F">
        <w:t>Swarm</w:t>
      </w:r>
      <w:r w:rsidR="00784B3D" w:rsidRPr="00A8204F">
        <w:br/>
      </w:r>
    </w:p>
    <w:p w:rsidR="00A8204F" w:rsidRPr="00A8204F" w:rsidRDefault="00784B3D" w:rsidP="00A8204F">
      <w:pPr>
        <w:rPr>
          <w:lang w:val="ru-RU"/>
        </w:rPr>
      </w:pPr>
      <w:r w:rsidRPr="00A8204F">
        <w:rPr>
          <w:b/>
        </w:rPr>
        <w:t>Swarm</w:t>
      </w:r>
      <w:r w:rsidRPr="00A8204F">
        <w:rPr>
          <w:lang w:val="ru-RU"/>
        </w:rPr>
        <w:t xml:space="preserve"> — встроенная оркестрация контейнеров на кластере узлов.</w:t>
      </w:r>
      <w:r w:rsidR="00A8204F" w:rsidRPr="00A8204F">
        <w:rPr>
          <w:lang w:val="ru-RU"/>
        </w:rPr>
        <w:t xml:space="preserve"> </w:t>
      </w:r>
    </w:p>
    <w:p w:rsidR="00A8204F" w:rsidRDefault="00A8204F" w:rsidP="00A8204F">
      <w:pPr>
        <w:pStyle w:val="4"/>
      </w:pPr>
      <w:r w:rsidRPr="00A8204F">
        <w:t>Ноды</w:t>
      </w:r>
    </w:p>
    <w:p w:rsidR="00A8204F" w:rsidRPr="00A8204F" w:rsidRDefault="00A8204F" w:rsidP="002731CB">
      <w:pPr>
        <w:pStyle w:val="6"/>
        <w:numPr>
          <w:ilvl w:val="0"/>
          <w:numId w:val="44"/>
        </w:numPr>
        <w:ind w:left="426"/>
      </w:pPr>
      <w:r w:rsidRPr="00A8204F">
        <w:t>Определение:</w:t>
      </w:r>
    </w:p>
    <w:p w:rsidR="00A8204F" w:rsidRPr="00A8204F" w:rsidRDefault="00A8204F" w:rsidP="002731CB">
      <w:pPr>
        <w:numPr>
          <w:ilvl w:val="0"/>
          <w:numId w:val="42"/>
        </w:numPr>
        <w:rPr>
          <w:lang w:val="ru-RU"/>
        </w:rPr>
      </w:pPr>
      <w:r w:rsidRPr="007351DC">
        <w:rPr>
          <w:b/>
          <w:lang w:val="ru-RU"/>
        </w:rPr>
        <w:t>Нода (или узел)</w:t>
      </w:r>
      <w:r w:rsidRPr="00A8204F">
        <w:rPr>
          <w:lang w:val="ru-RU"/>
        </w:rPr>
        <w:t xml:space="preserve"> — это отдельное устройство или компонент в сети или распределенной системе. Это может быть физический сервер, виртуальная машина, контейнер или даже отдельный процесс, который выполняет определенные задачи.</w:t>
      </w:r>
    </w:p>
    <w:p w:rsidR="00A8204F" w:rsidRPr="00A8204F" w:rsidRDefault="00A8204F" w:rsidP="00A8204F">
      <w:pPr>
        <w:pStyle w:val="6"/>
      </w:pPr>
      <w:r w:rsidRPr="00A8204F">
        <w:t>Функции:</w:t>
      </w:r>
    </w:p>
    <w:p w:rsidR="00A8204F" w:rsidRPr="00A8204F" w:rsidRDefault="00A8204F" w:rsidP="002731CB">
      <w:pPr>
        <w:numPr>
          <w:ilvl w:val="0"/>
          <w:numId w:val="43"/>
        </w:numPr>
        <w:rPr>
          <w:lang w:val="ru-RU"/>
        </w:rPr>
      </w:pPr>
      <w:r w:rsidRPr="00A8204F">
        <w:rPr>
          <w:b/>
          <w:bCs/>
          <w:lang w:val="ru-RU"/>
        </w:rPr>
        <w:t>Выполнение задач</w:t>
      </w:r>
      <w:r w:rsidRPr="00A8204F">
        <w:rPr>
          <w:lang w:val="ru-RU"/>
        </w:rPr>
        <w:t>: Ноды могут обрабатывать данные, выполнять вычисления, хранить информацию или запускать приложения.</w:t>
      </w:r>
    </w:p>
    <w:p w:rsidR="00A8204F" w:rsidRPr="00A8204F" w:rsidRDefault="00A8204F" w:rsidP="002731CB">
      <w:pPr>
        <w:numPr>
          <w:ilvl w:val="0"/>
          <w:numId w:val="43"/>
        </w:numPr>
        <w:rPr>
          <w:lang w:val="ru-RU"/>
        </w:rPr>
      </w:pPr>
      <w:r w:rsidRPr="00A8204F">
        <w:rPr>
          <w:b/>
          <w:bCs/>
          <w:lang w:val="ru-RU"/>
        </w:rPr>
        <w:t>Коммуникация</w:t>
      </w:r>
      <w:r w:rsidRPr="00A8204F">
        <w:rPr>
          <w:lang w:val="ru-RU"/>
        </w:rPr>
        <w:t>: Ноды обмениваются данными друг с другом, что позволяет им работать совместно. Например, в кластерной системе ноды могут обмениваться сообщениями для координации своих действий.</w:t>
      </w:r>
    </w:p>
    <w:p w:rsidR="00A8204F" w:rsidRPr="00A8204F" w:rsidRDefault="00A8204F" w:rsidP="002731CB">
      <w:pPr>
        <w:numPr>
          <w:ilvl w:val="0"/>
          <w:numId w:val="43"/>
        </w:numPr>
        <w:rPr>
          <w:lang w:val="ru-RU"/>
        </w:rPr>
      </w:pPr>
      <w:r w:rsidRPr="00A8204F">
        <w:rPr>
          <w:b/>
          <w:bCs/>
          <w:lang w:val="ru-RU"/>
        </w:rPr>
        <w:t>Участие в распределенных системах</w:t>
      </w:r>
      <w:r w:rsidRPr="00A8204F">
        <w:rPr>
          <w:lang w:val="ru-RU"/>
        </w:rPr>
        <w:t>: Ноды могут быть частью более сложных архитектур, таких как облачные вычисления, где они могут работать совместно для обработки больших объемов данных или выполнения сложных задач.</w:t>
      </w:r>
    </w:p>
    <w:p w:rsidR="00A8204F" w:rsidRPr="00A8204F" w:rsidRDefault="00A8204F" w:rsidP="00A8204F">
      <w:pPr>
        <w:rPr>
          <w:lang w:val="ru-RU"/>
        </w:rPr>
      </w:pPr>
    </w:p>
    <w:p w:rsidR="00A8204F" w:rsidRPr="00A8204F" w:rsidRDefault="00A8204F" w:rsidP="002731CB">
      <w:pPr>
        <w:pStyle w:val="6"/>
        <w:numPr>
          <w:ilvl w:val="0"/>
          <w:numId w:val="40"/>
        </w:numPr>
        <w:ind w:left="426"/>
      </w:pPr>
      <w:r w:rsidRPr="00A8204F">
        <w:t xml:space="preserve">Менеджер (Manager нода:) </w:t>
      </w:r>
    </w:p>
    <w:p w:rsidR="00A8204F" w:rsidRPr="00A8204F" w:rsidRDefault="00A8204F" w:rsidP="002731CB">
      <w:pPr>
        <w:numPr>
          <w:ilvl w:val="1"/>
          <w:numId w:val="38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Это основная нода, которая отвечает за управление кластером. Менеджер обрабатывает команды, распределяет задачи между рабочими нодами и следит за состоянием кластера. В кластере может быть несколько менеджеров для обеспечения высокой доступности.</w:t>
      </w:r>
    </w:p>
    <w:p w:rsidR="00A8204F" w:rsidRPr="00A8204F" w:rsidRDefault="00A8204F" w:rsidP="002731CB">
      <w:pPr>
        <w:numPr>
          <w:ilvl w:val="1"/>
          <w:numId w:val="38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Менеджеры также хранят состояние кластера и конфигурацию сервисов.</w:t>
      </w:r>
    </w:p>
    <w:p w:rsidR="00A8204F" w:rsidRPr="00A8204F" w:rsidRDefault="00A8204F" w:rsidP="00A8204F">
      <w:pPr>
        <w:pStyle w:val="6"/>
      </w:pPr>
      <w:r w:rsidRPr="00A8204F">
        <w:t>Рабочая (Worker) нода:</w:t>
      </w:r>
    </w:p>
    <w:p w:rsidR="00A8204F" w:rsidRPr="00A8204F" w:rsidRDefault="00A8204F" w:rsidP="002731CB">
      <w:pPr>
        <w:numPr>
          <w:ilvl w:val="1"/>
          <w:numId w:val="38"/>
        </w:numPr>
        <w:tabs>
          <w:tab w:val="clear" w:pos="1440"/>
          <w:tab w:val="num" w:pos="1985"/>
        </w:tabs>
        <w:ind w:left="851"/>
        <w:rPr>
          <w:lang w:val="ru-RU"/>
        </w:rPr>
      </w:pPr>
      <w:r w:rsidRPr="00A8204F">
        <w:rPr>
          <w:lang w:val="ru-RU"/>
        </w:rPr>
        <w:t>Рабочая нода выполняет задачи, назначенные ей менеджером. Она запускает контейнеры и обрабатывает рабочие нагрузки. Рабочие ноды не могут принимать решения о состоянии кластера или управлять им, они просто выполняют команды, полученные от менеджера.</w:t>
      </w:r>
    </w:p>
    <w:p w:rsidR="00A8204F" w:rsidRPr="00A8204F" w:rsidRDefault="00A8204F" w:rsidP="00A8204F">
      <w:pPr>
        <w:pStyle w:val="4"/>
      </w:pPr>
      <w:r w:rsidRPr="00A8204F">
        <w:t>Машины</w:t>
      </w:r>
    </w:p>
    <w:p w:rsidR="00A8204F" w:rsidRPr="00A8204F" w:rsidRDefault="00A8204F" w:rsidP="002731CB">
      <w:pPr>
        <w:numPr>
          <w:ilvl w:val="0"/>
          <w:numId w:val="39"/>
        </w:numPr>
        <w:rPr>
          <w:lang w:val="ru-RU"/>
        </w:rPr>
      </w:pPr>
      <w:r w:rsidRPr="00A8204F">
        <w:rPr>
          <w:b/>
          <w:bCs/>
          <w:lang w:val="ru-RU"/>
        </w:rPr>
        <w:t>Машины</w:t>
      </w:r>
      <w:r w:rsidRPr="00A8204F">
        <w:rPr>
          <w:lang w:val="ru-RU"/>
        </w:rPr>
        <w:t> в данном контексте — это физические или виртуальные серверы, на которых запущены Docker и Docker Swarm. Каждая машина может быть как менеджером, так и рабочей нодой. Например:</w:t>
      </w:r>
    </w:p>
    <w:p w:rsidR="00A8204F" w:rsidRPr="00A8204F" w:rsidRDefault="00A8204F" w:rsidP="002731CB">
      <w:pPr>
        <w:numPr>
          <w:ilvl w:val="1"/>
          <w:numId w:val="39"/>
        </w:numPr>
        <w:tabs>
          <w:tab w:val="clear" w:pos="1440"/>
          <w:tab w:val="num" w:pos="1985"/>
        </w:tabs>
        <w:ind w:left="1134"/>
        <w:rPr>
          <w:lang w:val="ru-RU"/>
        </w:rPr>
      </w:pPr>
      <w:r w:rsidRPr="00A8204F">
        <w:rPr>
          <w:lang w:val="ru-RU"/>
        </w:rPr>
        <w:t>У вас может быть одна машина, которая является менеджером, и несколько других машин, которые являются рабочими нодами.</w:t>
      </w:r>
    </w:p>
    <w:p w:rsidR="00A8204F" w:rsidRPr="00A8204F" w:rsidRDefault="00A8204F" w:rsidP="002731CB">
      <w:pPr>
        <w:numPr>
          <w:ilvl w:val="1"/>
          <w:numId w:val="39"/>
        </w:numPr>
        <w:tabs>
          <w:tab w:val="clear" w:pos="1440"/>
          <w:tab w:val="num" w:pos="1985"/>
        </w:tabs>
        <w:ind w:left="1134"/>
        <w:rPr>
          <w:lang w:val="ru-RU"/>
        </w:rPr>
      </w:pPr>
      <w:r w:rsidRPr="00A8204F">
        <w:rPr>
          <w:lang w:val="ru-RU"/>
        </w:rPr>
        <w:t>В случае высокой доступности вы можете иметь несколько менеджеров на разных машинах.</w:t>
      </w:r>
    </w:p>
    <w:p w:rsidR="00A8204F" w:rsidRPr="00A8204F" w:rsidRDefault="00A8204F" w:rsidP="00A8204F">
      <w:pPr>
        <w:pStyle w:val="4"/>
      </w:pPr>
      <w:r w:rsidRPr="00A8204F">
        <w:lastRenderedPageBreak/>
        <w:t>Кластер</w:t>
      </w:r>
    </w:p>
    <w:p w:rsidR="00A8204F" w:rsidRPr="00A8204F" w:rsidRDefault="00A8204F" w:rsidP="00A8204F">
      <w:pPr>
        <w:pStyle w:val="5"/>
      </w:pPr>
      <w:r w:rsidRPr="00A8204F">
        <w:t>Определение:</w:t>
      </w:r>
    </w:p>
    <w:p w:rsidR="00A8204F" w:rsidRPr="00314AF0" w:rsidRDefault="00A8204F" w:rsidP="002731CB">
      <w:pPr>
        <w:pStyle w:val="a0"/>
        <w:numPr>
          <w:ilvl w:val="0"/>
          <w:numId w:val="53"/>
        </w:numPr>
        <w:rPr>
          <w:lang w:val="ru-RU"/>
        </w:rPr>
      </w:pPr>
      <w:r w:rsidRPr="00314AF0">
        <w:rPr>
          <w:b/>
          <w:lang w:val="ru-RU"/>
        </w:rPr>
        <w:t>Кластер</w:t>
      </w:r>
      <w:r w:rsidRPr="00314AF0">
        <w:rPr>
          <w:lang w:val="ru-RU"/>
        </w:rPr>
        <w:t xml:space="preserve"> — это группа связанных нод, которые работают вместе как единое целое для достижения общей цели. Кластеры могут использоваться для повышения производительности, отказоустойчивости и масштабируемости приложений.</w:t>
      </w:r>
    </w:p>
    <w:p w:rsidR="00A8204F" w:rsidRPr="00A8204F" w:rsidRDefault="00A8204F" w:rsidP="00A8204F">
      <w:pPr>
        <w:pStyle w:val="5"/>
      </w:pPr>
      <w:r w:rsidRPr="00A8204F">
        <w:t>Функции: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Повышение производительности:</w:t>
      </w:r>
      <w:r w:rsidRPr="00314AF0">
        <w:rPr>
          <w:lang w:val="ru-RU"/>
        </w:rPr>
        <w:t xml:space="preserve"> Кластеры могут распределять нагрузку между несколькими нодами, что позволяет обрабатывать больше запросов одновременно и уменьшает время отклика.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Отказоустойчивость:</w:t>
      </w:r>
      <w:r w:rsidRPr="00314AF0">
        <w:rPr>
          <w:lang w:val="ru-RU"/>
        </w:rPr>
        <w:t xml:space="preserve"> Если одна из нод выходит из строя, другие ноды в кластере могут продолжать выполнять задачи, обеспечивая непрерывность работы.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Масштабируемость:</w:t>
      </w:r>
      <w:r w:rsidRPr="00314AF0">
        <w:rPr>
          <w:lang w:val="ru-RU"/>
        </w:rPr>
        <w:t xml:space="preserve"> Кластеры могут легко расширяться путем добавления новых нод, что позволяет справляться с увеличением нагрузки без необходимости полной переработки системы.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Управление ресурсами:</w:t>
      </w:r>
      <w:r w:rsidRPr="00314AF0">
        <w:rPr>
          <w:lang w:val="ru-RU"/>
        </w:rPr>
        <w:t xml:space="preserve"> Кластеры могут оптимально распределять ресурсы (процессорное время, память, хранилище) между нодами, что позволяет более эффективно использовать доступные мощности.</w:t>
      </w:r>
    </w:p>
    <w:p w:rsidR="00A8204F" w:rsidRDefault="00A8204F" w:rsidP="00A8204F">
      <w:pPr>
        <w:pStyle w:val="5"/>
      </w:pPr>
    </w:p>
    <w:p w:rsidR="00A8204F" w:rsidRDefault="00A8204F" w:rsidP="00A8204F">
      <w:pPr>
        <w:pStyle w:val="5"/>
      </w:pPr>
      <w:r w:rsidRPr="00A8204F">
        <w:t>Процесс добавления нод в кластер</w:t>
      </w:r>
    </w:p>
    <w:p w:rsidR="007351DC" w:rsidRPr="007351DC" w:rsidRDefault="007351DC" w:rsidP="007351DC">
      <w:pPr>
        <w:rPr>
          <w:lang w:val="ru-RU"/>
        </w:rPr>
      </w:pPr>
      <w:r w:rsidRPr="007351DC">
        <w:rPr>
          <w:b/>
          <w:bCs/>
          <w:lang w:val="ru-RU"/>
        </w:rPr>
        <w:t>Токены</w:t>
      </w:r>
      <w:r w:rsidRPr="007351DC">
        <w:rPr>
          <w:lang w:val="ru-RU"/>
        </w:rPr>
        <w:t> — это специальные строки, которые используются для аутентификации и авторизации нод (как рабочих, так и менеджеров) при присоединении к кластеру Docker Swarm. Они обеспечивают безопасность, гарантируя, что только авторизованные ноды могут подключаться к кластеру.</w:t>
      </w:r>
    </w:p>
    <w:p w:rsidR="007351DC" w:rsidRPr="007351DC" w:rsidRDefault="007351DC" w:rsidP="002731CB">
      <w:pPr>
        <w:pStyle w:val="6"/>
        <w:numPr>
          <w:ilvl w:val="0"/>
          <w:numId w:val="47"/>
        </w:numPr>
        <w:ind w:left="426"/>
      </w:pPr>
      <w:r w:rsidRPr="007351DC">
        <w:t>Типы токенов</w:t>
      </w:r>
    </w:p>
    <w:p w:rsidR="007351DC" w:rsidRPr="007351DC" w:rsidRDefault="007351DC" w:rsidP="007351DC">
      <w:pPr>
        <w:rPr>
          <w:lang w:val="ru-RU"/>
        </w:rPr>
      </w:pPr>
      <w:r w:rsidRPr="007351DC">
        <w:rPr>
          <w:lang w:val="ru-RU"/>
        </w:rPr>
        <w:t>В Docker Swarm есть два основных типа токенов:</w:t>
      </w:r>
    </w:p>
    <w:p w:rsidR="007351DC" w:rsidRPr="007351DC" w:rsidRDefault="007351DC" w:rsidP="002731CB">
      <w:pPr>
        <w:numPr>
          <w:ilvl w:val="0"/>
          <w:numId w:val="45"/>
        </w:numPr>
        <w:rPr>
          <w:lang w:val="ru-RU"/>
        </w:rPr>
      </w:pPr>
      <w:r w:rsidRPr="007351DC">
        <w:rPr>
          <w:b/>
          <w:bCs/>
          <w:lang w:val="ru-RU"/>
        </w:rPr>
        <w:t>Токен для рабочих нод (Worker Token)</w:t>
      </w:r>
      <w:r w:rsidRPr="007351DC">
        <w:rPr>
          <w:lang w:val="ru-RU"/>
        </w:rPr>
        <w:t>:</w:t>
      </w:r>
    </w:p>
    <w:p w:rsidR="007351DC" w:rsidRPr="007351DC" w:rsidRDefault="007351DC" w:rsidP="002731CB">
      <w:pPr>
        <w:numPr>
          <w:ilvl w:val="1"/>
          <w:numId w:val="45"/>
        </w:numPr>
        <w:rPr>
          <w:lang w:val="ru-RU"/>
        </w:rPr>
      </w:pPr>
      <w:r w:rsidRPr="007351DC">
        <w:rPr>
          <w:lang w:val="ru-RU"/>
        </w:rPr>
        <w:t>Используется для добавления новых рабочих нод в кластер. Рабочие ноды выполняют задачи, назначенные менеджерами, но не могут управлять кластером.</w:t>
      </w:r>
    </w:p>
    <w:p w:rsidR="007351DC" w:rsidRPr="007351DC" w:rsidRDefault="007351DC" w:rsidP="002731CB">
      <w:pPr>
        <w:numPr>
          <w:ilvl w:val="0"/>
          <w:numId w:val="45"/>
        </w:numPr>
        <w:rPr>
          <w:lang w:val="ru-RU"/>
        </w:rPr>
      </w:pPr>
      <w:r w:rsidRPr="007351DC">
        <w:rPr>
          <w:b/>
          <w:bCs/>
          <w:lang w:val="ru-RU"/>
        </w:rPr>
        <w:t>Токен для менеджер нод (Manager Token)</w:t>
      </w:r>
      <w:r w:rsidRPr="007351DC">
        <w:rPr>
          <w:lang w:val="ru-RU"/>
        </w:rPr>
        <w:t>:</w:t>
      </w:r>
    </w:p>
    <w:p w:rsidR="00784B3D" w:rsidRDefault="007351DC" w:rsidP="002731CB">
      <w:pPr>
        <w:numPr>
          <w:ilvl w:val="1"/>
          <w:numId w:val="45"/>
        </w:numPr>
        <w:rPr>
          <w:lang w:val="ru-RU"/>
        </w:rPr>
      </w:pPr>
      <w:r w:rsidRPr="007351DC">
        <w:rPr>
          <w:lang w:val="ru-RU"/>
        </w:rPr>
        <w:t>Используется для добавления новых менеджеров в кластер. Менеджеры управляют кластером, принимают решения о распределении задач и следят за состоянием нод.</w:t>
      </w:r>
    </w:p>
    <w:p w:rsidR="0013631A" w:rsidRPr="0013631A" w:rsidRDefault="0013631A" w:rsidP="0013631A">
      <w:pPr>
        <w:pStyle w:val="4"/>
      </w:pPr>
      <w:r w:rsidRPr="0013631A">
        <w:t>Масштабирование</w:t>
      </w:r>
    </w:p>
    <w:p w:rsidR="0013631A" w:rsidRDefault="0013631A" w:rsidP="0013631A">
      <w:pPr>
        <w:rPr>
          <w:lang w:val="ru-RU"/>
        </w:rPr>
      </w:pPr>
      <w:r w:rsidRPr="0013631A">
        <w:rPr>
          <w:lang w:val="ru-RU"/>
        </w:rPr>
        <w:t xml:space="preserve">Масштабирование в </w:t>
      </w:r>
      <w:r w:rsidRPr="0013631A">
        <w:rPr>
          <w:b/>
          <w:lang w:val="ru-RU"/>
        </w:rPr>
        <w:t>Docker Swarm</w:t>
      </w:r>
      <w:r w:rsidRPr="0013631A">
        <w:rPr>
          <w:lang w:val="ru-RU"/>
        </w:rPr>
        <w:t xml:space="preserve"> и </w:t>
      </w:r>
      <w:r w:rsidRPr="0013631A">
        <w:rPr>
          <w:b/>
          <w:lang w:val="ru-RU"/>
        </w:rPr>
        <w:t>простое (или локальное)</w:t>
      </w:r>
      <w:r w:rsidRPr="0013631A">
        <w:rPr>
          <w:lang w:val="ru-RU"/>
        </w:rPr>
        <w:t xml:space="preserve"> масштабирование имеют свои особенности и предназначены для разных сценариев. Вот основные отличия:</w:t>
      </w:r>
    </w:p>
    <w:p w:rsidR="0013631A" w:rsidRPr="0013631A" w:rsidRDefault="0013631A" w:rsidP="002731CB">
      <w:pPr>
        <w:pStyle w:val="6"/>
        <w:numPr>
          <w:ilvl w:val="0"/>
          <w:numId w:val="51"/>
        </w:numPr>
      </w:pPr>
      <w:r w:rsidRPr="0013631A">
        <w:rPr>
          <w:rStyle w:val="af0"/>
          <w:b/>
          <w:bCs/>
          <w:szCs w:val="30"/>
        </w:rPr>
        <w:t>Масштабирование в Docker Swarm</w:t>
      </w:r>
    </w:p>
    <w:p w:rsidR="0013631A" w:rsidRPr="0013631A" w:rsidRDefault="0013631A" w:rsidP="0013631A">
      <w:pPr>
        <w:rPr>
          <w:lang w:val="ru-RU"/>
        </w:rPr>
      </w:pP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Кластеризация</w:t>
      </w:r>
      <w:r w:rsidRPr="0013631A">
        <w:rPr>
          <w:lang w:val="ru-RU"/>
        </w:rPr>
        <w:t>: Docker Swarm позволяет управлять несколькими узлами (сервером) в кластере. Это означает, что вы можете масштабировать приложение, распределяя нагрузку между несколькими машинами.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Управление состоянием</w:t>
      </w:r>
      <w:r w:rsidRPr="0013631A">
        <w:rPr>
          <w:lang w:val="ru-RU"/>
        </w:rPr>
        <w:t>: Swarm автоматически отслеживает состояние сервисов и задач. Если одна из задач не работает, Swarm автоматически перезапускает ее на другом узле.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lastRenderedPageBreak/>
        <w:t>Обновления и откаты</w:t>
      </w:r>
      <w:r w:rsidRPr="0013631A">
        <w:rPr>
          <w:lang w:val="ru-RU"/>
        </w:rPr>
        <w:t>: Swarm поддерживает обновления сервисов с возможностью отката к предыдущей версии в случае проблем.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Сетевые возможности</w:t>
      </w:r>
      <w:r w:rsidRPr="0013631A">
        <w:rPr>
          <w:lang w:val="ru-RU"/>
        </w:rPr>
        <w:t>: Swarm предоставляет встроенные функции для управления сетями и балансировкой нагрузки между репликами.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Команды для масштабирования</w:t>
      </w:r>
      <w:r w:rsidRPr="0013631A">
        <w:rPr>
          <w:lang w:val="ru-RU"/>
        </w:rPr>
        <w:t>: Масштабирование в Swarm осуществляется с помощью команд, таких как docker service scale, что упрощает процесс управления.</w:t>
      </w:r>
    </w:p>
    <w:p w:rsidR="007832D9" w:rsidRPr="0013631A" w:rsidRDefault="007832D9" w:rsidP="0013631A">
      <w:pPr>
        <w:pStyle w:val="6"/>
      </w:pPr>
      <w:r w:rsidRPr="0013631A">
        <w:t>Простое (локальное) масштабирование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Ограничение на одном узле</w:t>
      </w:r>
      <w:r w:rsidRPr="0013631A">
        <w:rPr>
          <w:lang w:val="ru-RU"/>
        </w:rPr>
        <w:t>: Простое масштабирование обычно происходит на одном сервере или в одной среде. Это значит, что все реплики приложения работают на одной машине.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Ручное управление</w:t>
      </w:r>
      <w:r w:rsidRPr="0013631A">
        <w:rPr>
          <w:lang w:val="ru-RU"/>
        </w:rPr>
        <w:t>: Вы должны вручную следить за состоянием контейнеров и перезапускать их в случае сбоев. Нет автоматического управления состоянием, как в Swarm.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Отсутствие встроенных функций</w:t>
      </w:r>
      <w:r w:rsidRPr="0013631A">
        <w:rPr>
          <w:lang w:val="ru-RU"/>
        </w:rPr>
        <w:t>: Простое масштабирование не предоставляет таких возможностей, как автоматическое обновление, откаты или управление сетями.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Команды для масштабирования</w:t>
      </w:r>
      <w:r w:rsidRPr="0013631A">
        <w:rPr>
          <w:lang w:val="ru-RU"/>
        </w:rPr>
        <w:t>: Для локального масштабирования вам нужно использовать команды, такие как docker run, чтобы запустить дополнительные контейнеры, что может быть менее удобным.</w:t>
      </w:r>
    </w:p>
    <w:p w:rsidR="007832D9" w:rsidRPr="0013631A" w:rsidRDefault="007832D9" w:rsidP="0013631A">
      <w:pPr>
        <w:pStyle w:val="6"/>
      </w:pPr>
      <w:r w:rsidRPr="0013631A">
        <w:t>Заключение</w:t>
      </w:r>
    </w:p>
    <w:p w:rsidR="0013631A" w:rsidRPr="0013631A" w:rsidRDefault="0013631A" w:rsidP="0013631A">
      <w:pPr>
        <w:rPr>
          <w:lang w:val="ru-RU"/>
        </w:rPr>
      </w:pPr>
      <w:r w:rsidRPr="0013631A">
        <w:rPr>
          <w:lang w:val="ru-RU"/>
        </w:rPr>
        <w:t>В общем, Docker Swarm предоставляет более мощные и гибкие возможности для масштабирования приложений, особенно в распределенных средах, в то время как простое масштабирование подходит для более простых сценариев, когда все компоненты работают на одной машине. </w:t>
      </w:r>
    </w:p>
    <w:p w:rsidR="0013631A" w:rsidRPr="007351DC" w:rsidRDefault="0013631A" w:rsidP="0013631A">
      <w:pPr>
        <w:rPr>
          <w:lang w:val="ru-RU"/>
        </w:rPr>
      </w:pPr>
    </w:p>
    <w:p w:rsidR="00784B3D" w:rsidRDefault="00784B3D" w:rsidP="00A8204F">
      <w:pPr>
        <w:pStyle w:val="3"/>
      </w:pPr>
      <w:bookmarkStart w:id="60" w:name="_Toc199477442"/>
      <w:r>
        <w:t>Действия:</w:t>
      </w:r>
      <w:bookmarkEnd w:id="60"/>
    </w:p>
    <w:p w:rsidR="00784B3D" w:rsidRDefault="00784B3D" w:rsidP="00784B3D">
      <w:pPr>
        <w:pStyle w:val="FencedCodebash"/>
      </w:pPr>
      <w:r>
        <w:t>docker swarm init</w:t>
      </w:r>
      <w:r>
        <w:br/>
        <w:t>docker stack deploy -c docker-compose.yml cinema</w:t>
      </w:r>
    </w:p>
    <w:p w:rsidR="007351DC" w:rsidRPr="007351DC" w:rsidRDefault="007351DC" w:rsidP="002731CB">
      <w:pPr>
        <w:pStyle w:val="6"/>
        <w:numPr>
          <w:ilvl w:val="0"/>
          <w:numId w:val="33"/>
        </w:numPr>
        <w:ind w:left="426"/>
      </w:pPr>
      <w:r w:rsidRPr="007351DC">
        <w:t>Как получить токены?</w:t>
      </w:r>
    </w:p>
    <w:p w:rsidR="007351DC" w:rsidRPr="007351DC" w:rsidRDefault="007351DC" w:rsidP="007351DC">
      <w:pPr>
        <w:rPr>
          <w:lang w:val="ru-RU"/>
        </w:rPr>
      </w:pPr>
      <w:r w:rsidRPr="007351DC">
        <w:rPr>
          <w:lang w:val="ru-RU"/>
        </w:rPr>
        <w:t>Токены можно получить с помощью командной строки на существующей менеджер-ноде. Вот как это сделать:</w:t>
      </w:r>
    </w:p>
    <w:p w:rsidR="007351DC" w:rsidRPr="007351DC" w:rsidRDefault="007351DC" w:rsidP="002731CB">
      <w:pPr>
        <w:numPr>
          <w:ilvl w:val="0"/>
          <w:numId w:val="46"/>
        </w:numPr>
        <w:rPr>
          <w:lang w:val="ru-RU"/>
        </w:rPr>
      </w:pPr>
      <w:r w:rsidRPr="007351DC">
        <w:rPr>
          <w:b/>
          <w:bCs/>
          <w:lang w:val="ru-RU"/>
        </w:rPr>
        <w:t>Получение токена для рабочих нод</w:t>
      </w:r>
      <w:r>
        <w:rPr>
          <w:lang w:val="ru-RU"/>
        </w:rPr>
        <w:t>:</w:t>
      </w:r>
      <w:r>
        <w:rPr>
          <w:lang w:val="ru-RU"/>
        </w:rPr>
        <w:br/>
        <w:t>Выполним</w:t>
      </w:r>
      <w:r w:rsidRPr="007351DC">
        <w:rPr>
          <w:lang w:val="ru-RU"/>
        </w:rPr>
        <w:t xml:space="preserve"> следующую команду на менеджер-ноде:</w:t>
      </w:r>
    </w:p>
    <w:p w:rsidR="007351DC" w:rsidRPr="007351DC" w:rsidRDefault="007351DC" w:rsidP="007351DC">
      <w:pPr>
        <w:pStyle w:val="af1"/>
        <w:ind w:left="1416"/>
      </w:pPr>
      <w:r w:rsidRPr="007351DC">
        <w:rPr>
          <w:lang w:val="en-US"/>
        </w:rPr>
        <w:t>docker</w:t>
      </w:r>
      <w:r w:rsidRPr="007351DC">
        <w:t xml:space="preserve"> swarm join-token worker</w:t>
      </w:r>
    </w:p>
    <w:p w:rsidR="007351DC" w:rsidRPr="00314AF0" w:rsidRDefault="007351DC" w:rsidP="007351DC">
      <w:pPr>
        <w:ind w:left="709"/>
        <w:rPr>
          <w:lang w:val="ru-RU"/>
        </w:rPr>
      </w:pPr>
      <w:r w:rsidRPr="007351DC">
        <w:rPr>
          <w:lang w:val="ru-RU"/>
        </w:rPr>
        <w:t>Эта команда выведет токен для рабочих нод, а также команду, которую нужно использовать для их подключения к кластеру.</w:t>
      </w:r>
    </w:p>
    <w:p w:rsidR="007351DC" w:rsidRPr="007351DC" w:rsidRDefault="007351DC" w:rsidP="007351DC">
      <w:pPr>
        <w:tabs>
          <w:tab w:val="left" w:pos="0"/>
        </w:tabs>
      </w:pPr>
      <w:r>
        <w:rPr>
          <w:noProof/>
          <w:lang w:val="ru-RU" w:eastAsia="ru-RU"/>
        </w:rPr>
        <w:drawing>
          <wp:inline distT="0" distB="0" distL="0" distR="0">
            <wp:extent cx="6480175" cy="714324"/>
            <wp:effectExtent l="19050" t="0" r="0" b="0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1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DC" w:rsidRPr="007351DC" w:rsidRDefault="007351DC" w:rsidP="002731CB">
      <w:pPr>
        <w:numPr>
          <w:ilvl w:val="0"/>
          <w:numId w:val="46"/>
        </w:numPr>
        <w:rPr>
          <w:lang w:val="ru-RU"/>
        </w:rPr>
      </w:pPr>
      <w:r w:rsidRPr="007351DC">
        <w:rPr>
          <w:b/>
          <w:bCs/>
          <w:lang w:val="ru-RU"/>
        </w:rPr>
        <w:t>Получение токена для менеджер нод</w:t>
      </w:r>
      <w:r w:rsidRPr="007351DC">
        <w:rPr>
          <w:lang w:val="ru-RU"/>
        </w:rPr>
        <w:t>:</w:t>
      </w:r>
      <w:r w:rsidRPr="007351DC">
        <w:rPr>
          <w:lang w:val="ru-RU"/>
        </w:rPr>
        <w:br/>
        <w:t>Выполните следующую команду на менеджер-ноде:</w:t>
      </w:r>
    </w:p>
    <w:p w:rsidR="007351DC" w:rsidRPr="007351DC" w:rsidRDefault="007351DC" w:rsidP="007351DC">
      <w:pPr>
        <w:pStyle w:val="af1"/>
        <w:ind w:left="1416"/>
      </w:pPr>
      <w:r w:rsidRPr="007351DC">
        <w:t>docker swarm join-token manager</w:t>
      </w:r>
    </w:p>
    <w:p w:rsidR="007351DC" w:rsidRPr="007351DC" w:rsidRDefault="007351DC" w:rsidP="007351DC">
      <w:pPr>
        <w:ind w:left="709"/>
        <w:rPr>
          <w:lang w:val="ru-RU"/>
        </w:rPr>
      </w:pPr>
      <w:r w:rsidRPr="007351DC">
        <w:rPr>
          <w:lang w:val="ru-RU"/>
        </w:rPr>
        <w:lastRenderedPageBreak/>
        <w:t>Эта команда выведет токен для менеджеров и соответствующую команду для подключения новой менеджер-ноды.</w:t>
      </w:r>
    </w:p>
    <w:p w:rsidR="007351DC" w:rsidRPr="007351DC" w:rsidRDefault="007351DC" w:rsidP="007351D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80175" cy="708059"/>
            <wp:effectExtent l="19050" t="0" r="0" b="0"/>
            <wp:docPr id="6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0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DC" w:rsidRPr="00A8204F" w:rsidRDefault="007351DC" w:rsidP="002731CB">
      <w:pPr>
        <w:pStyle w:val="6"/>
        <w:numPr>
          <w:ilvl w:val="0"/>
          <w:numId w:val="33"/>
        </w:numPr>
        <w:ind w:left="426"/>
      </w:pPr>
      <w:r w:rsidRPr="00A8204F">
        <w:t>Добавление Worker-ноды:</w:t>
      </w:r>
    </w:p>
    <w:p w:rsidR="007351DC" w:rsidRPr="00A8204F" w:rsidRDefault="007351DC" w:rsidP="002731CB">
      <w:pPr>
        <w:numPr>
          <w:ilvl w:val="1"/>
          <w:numId w:val="41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Для добавления рабочей ноды выполни</w:t>
      </w:r>
      <w:r w:rsidR="00A61BDB">
        <w:rPr>
          <w:lang w:val="ru-RU"/>
        </w:rPr>
        <w:t>м</w:t>
      </w:r>
      <w:r w:rsidRPr="00A8204F">
        <w:rPr>
          <w:lang w:val="ru-RU"/>
        </w:rPr>
        <w:t xml:space="preserve"> команду, полученную при инициализации Swarm.</w:t>
      </w:r>
    </w:p>
    <w:p w:rsidR="007351DC" w:rsidRPr="007351DC" w:rsidRDefault="007351DC" w:rsidP="007351DC">
      <w:pPr>
        <w:pStyle w:val="af1"/>
        <w:ind w:left="1416"/>
        <w:rPr>
          <w:lang w:val="en-US"/>
        </w:rPr>
      </w:pPr>
      <w:r w:rsidRPr="007351DC">
        <w:rPr>
          <w:lang w:val="en-US"/>
        </w:rPr>
        <w:t>docker swarm join --token &lt;TOKEN&gt; &lt;MANAGER-IP&gt;:2377</w:t>
      </w:r>
    </w:p>
    <w:p w:rsidR="007351DC" w:rsidRPr="00A8204F" w:rsidRDefault="007351DC" w:rsidP="002731CB">
      <w:pPr>
        <w:numPr>
          <w:ilvl w:val="1"/>
          <w:numId w:val="41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Здесь &lt;TOKEN&gt; — это токен, который генерируется менеджером для аутентификации новых рабочих нод, а &lt;MANAGER-IP&gt; — это IP-адрес менеджера, к которому вы подключаетесь.</w:t>
      </w:r>
    </w:p>
    <w:p w:rsidR="007351DC" w:rsidRPr="00A8204F" w:rsidRDefault="007351DC" w:rsidP="002731CB">
      <w:pPr>
        <w:pStyle w:val="6"/>
        <w:numPr>
          <w:ilvl w:val="0"/>
          <w:numId w:val="33"/>
        </w:numPr>
        <w:ind w:left="426"/>
      </w:pPr>
      <w:r w:rsidRPr="00A8204F">
        <w:t>Добавление Manager-ноды:</w:t>
      </w:r>
    </w:p>
    <w:p w:rsidR="007351DC" w:rsidRPr="00A8204F" w:rsidRDefault="007351DC" w:rsidP="002731CB">
      <w:pPr>
        <w:numPr>
          <w:ilvl w:val="1"/>
          <w:numId w:val="41"/>
        </w:numPr>
        <w:tabs>
          <w:tab w:val="clear" w:pos="1440"/>
          <w:tab w:val="num" w:pos="1560"/>
        </w:tabs>
        <w:ind w:left="851"/>
        <w:rPr>
          <w:lang w:val="ru-RU"/>
        </w:rPr>
      </w:pPr>
      <w:r w:rsidRPr="00A8204F">
        <w:rPr>
          <w:lang w:val="ru-RU"/>
        </w:rPr>
        <w:t>Для добавления новой</w:t>
      </w:r>
      <w:r w:rsidR="00A61BDB">
        <w:rPr>
          <w:lang w:val="ru-RU"/>
        </w:rPr>
        <w:t xml:space="preserve"> менеджер-ноды сначала выполним</w:t>
      </w:r>
      <w:r w:rsidRPr="00A8204F">
        <w:rPr>
          <w:lang w:val="ru-RU"/>
        </w:rPr>
        <w:t xml:space="preserve"> на существующей менеджер-ноде команду для получения токена:</w:t>
      </w:r>
    </w:p>
    <w:p w:rsidR="007351DC" w:rsidRPr="00A8204F" w:rsidRDefault="007351DC" w:rsidP="007351DC">
      <w:pPr>
        <w:pStyle w:val="af1"/>
        <w:ind w:left="1416"/>
      </w:pPr>
      <w:r w:rsidRPr="00A8204F">
        <w:t>docker swarm join-token manager</w:t>
      </w:r>
    </w:p>
    <w:p w:rsidR="007351DC" w:rsidRPr="00A8204F" w:rsidRDefault="00A61BDB" w:rsidP="002731CB">
      <w:pPr>
        <w:numPr>
          <w:ilvl w:val="1"/>
          <w:numId w:val="41"/>
        </w:numPr>
        <w:tabs>
          <w:tab w:val="clear" w:pos="1440"/>
          <w:tab w:val="num" w:pos="1560"/>
        </w:tabs>
        <w:ind w:left="851"/>
        <w:rPr>
          <w:lang w:val="ru-RU"/>
        </w:rPr>
      </w:pPr>
      <w:r>
        <w:rPr>
          <w:lang w:val="ru-RU"/>
        </w:rPr>
        <w:t>Затем выполним</w:t>
      </w:r>
      <w:r w:rsidR="007351DC" w:rsidRPr="00A8204F">
        <w:rPr>
          <w:lang w:val="ru-RU"/>
        </w:rPr>
        <w:t xml:space="preserve"> команду на новой менеджер-ноде:</w:t>
      </w:r>
    </w:p>
    <w:p w:rsidR="007351DC" w:rsidRPr="007351DC" w:rsidRDefault="007351DC" w:rsidP="007351DC">
      <w:pPr>
        <w:pStyle w:val="af1"/>
        <w:ind w:left="1416"/>
        <w:rPr>
          <w:lang w:val="en-US"/>
        </w:rPr>
      </w:pPr>
      <w:r w:rsidRPr="007351DC">
        <w:rPr>
          <w:lang w:val="en-US"/>
        </w:rPr>
        <w:t>docker swarm join --token &lt;MANAGER-TOKEN&gt; &lt;MANAGER-IP&gt;:2377</w:t>
      </w:r>
    </w:p>
    <w:p w:rsidR="007351DC" w:rsidRDefault="007351DC" w:rsidP="002731CB">
      <w:pPr>
        <w:numPr>
          <w:ilvl w:val="1"/>
          <w:numId w:val="41"/>
        </w:numPr>
        <w:tabs>
          <w:tab w:val="clear" w:pos="1440"/>
          <w:tab w:val="num" w:pos="1560"/>
        </w:tabs>
        <w:ind w:left="851"/>
        <w:rPr>
          <w:lang w:val="ru-RU"/>
        </w:rPr>
      </w:pPr>
      <w:r w:rsidRPr="00A8204F">
        <w:rPr>
          <w:lang w:val="ru-RU"/>
        </w:rPr>
        <w:t>&lt;MANAGER-TOKEN&gt; — это токен, полученный из предыдущей команды, а &lt;MANAGER-IP&gt; — это IP-адрес существующего менеджера.</w:t>
      </w:r>
    </w:p>
    <w:p w:rsidR="00A07276" w:rsidRDefault="00A07276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A07276" w:rsidRPr="007832D9" w:rsidRDefault="00A07276" w:rsidP="007832D9">
      <w:pPr>
        <w:pStyle w:val="6"/>
      </w:pPr>
      <w:r>
        <w:lastRenderedPageBreak/>
        <w:t>Тестирование сервера Swarm:</w:t>
      </w:r>
    </w:p>
    <w:p w:rsidR="00A07276" w:rsidRPr="007832D9" w:rsidRDefault="00A07276" w:rsidP="007832D9">
      <w:pPr>
        <w:pStyle w:val="7"/>
        <w:rPr>
          <w:lang w:val="ru-RU"/>
        </w:rPr>
      </w:pPr>
      <w:r w:rsidRPr="007832D9">
        <w:rPr>
          <w:lang w:val="ru-RU"/>
        </w:rPr>
        <w:t>Добавление менеджера</w:t>
      </w:r>
    </w:p>
    <w:p w:rsidR="00A07276" w:rsidRPr="00314AF0" w:rsidRDefault="007832D9" w:rsidP="00A07276">
      <w:pPr>
        <w:rPr>
          <w:sz w:val="21"/>
          <w:szCs w:val="21"/>
          <w:lang w:val="ru-RU"/>
        </w:rPr>
      </w:pPr>
      <w:r>
        <w:rPr>
          <w:sz w:val="21"/>
          <w:szCs w:val="21"/>
          <w:lang w:val="ru-RU"/>
        </w:rPr>
        <w:t>Исходная машина запуска получила статус менеджера</w:t>
      </w:r>
      <w:r w:rsidRPr="007832D9">
        <w:rPr>
          <w:sz w:val="21"/>
          <w:szCs w:val="21"/>
          <w:lang w:val="ru-RU"/>
        </w:rPr>
        <w:t xml:space="preserve"> </w:t>
      </w:r>
      <w:r>
        <w:rPr>
          <w:sz w:val="21"/>
          <w:szCs w:val="21"/>
          <w:lang w:val="ru-RU"/>
        </w:rPr>
        <w:t xml:space="preserve">после инициализации </w:t>
      </w:r>
      <w:r>
        <w:rPr>
          <w:sz w:val="21"/>
          <w:szCs w:val="21"/>
        </w:rPr>
        <w:t>Swarm</w:t>
      </w:r>
    </w:p>
    <w:p w:rsidR="00A07276" w:rsidRPr="007832D9" w:rsidRDefault="00A07276" w:rsidP="007832D9">
      <w:pPr>
        <w:pStyle w:val="7"/>
        <w:rPr>
          <w:lang w:val="ru-RU"/>
        </w:rPr>
      </w:pPr>
      <w:r w:rsidRPr="007832D9">
        <w:rPr>
          <w:lang w:val="ru-RU"/>
        </w:rPr>
        <w:t>Добавление рабочих нод</w:t>
      </w:r>
    </w:p>
    <w:p w:rsidR="007832D9" w:rsidRPr="007832D9" w:rsidRDefault="007832D9" w:rsidP="007832D9">
      <w:pPr>
        <w:rPr>
          <w:sz w:val="21"/>
          <w:szCs w:val="21"/>
          <w:lang w:val="ru-RU"/>
        </w:rPr>
      </w:pPr>
      <w:r w:rsidRPr="007832D9">
        <w:rPr>
          <w:bCs/>
          <w:sz w:val="21"/>
          <w:szCs w:val="21"/>
          <w:lang w:val="ru-RU"/>
        </w:rPr>
        <w:t>На рабочих нодах (192.168.65.5 и 192.168.65.6):</w:t>
      </w:r>
    </w:p>
    <w:p w:rsidR="007832D9" w:rsidRPr="007832D9" w:rsidRDefault="007832D9" w:rsidP="007832D9">
      <w:pPr>
        <w:pStyle w:val="af1"/>
      </w:pPr>
      <w:r w:rsidRPr="007832D9">
        <w:t>docker swarm join --token SWMTKN-1-4ih2i7u55llyv96dnh6g56l03k91wv3gwgzn6vojy975t318ch-diyzxone6hkqe4ncy5opy74tp 192.168.65.3:2377</w:t>
      </w:r>
    </w:p>
    <w:p w:rsidR="00A07276" w:rsidRPr="00A07276" w:rsidRDefault="00A07276" w:rsidP="007832D9">
      <w:pPr>
        <w:pStyle w:val="7"/>
        <w:rPr>
          <w:lang w:val="ru-RU"/>
        </w:rPr>
      </w:pPr>
      <w:r>
        <w:t>Полученный результат:</w:t>
      </w:r>
    </w:p>
    <w:p w:rsidR="00A61BDB" w:rsidRDefault="00A07276" w:rsidP="007351D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80175" cy="879552"/>
            <wp:effectExtent l="19050" t="0" r="0" b="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7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B3D" w:rsidRDefault="00784B3D" w:rsidP="007832D9">
      <w:pPr>
        <w:pStyle w:val="6"/>
      </w:pPr>
      <w:r>
        <w:t>Масштабирование в Swarm:</w:t>
      </w:r>
    </w:p>
    <w:p w:rsidR="00784B3D" w:rsidRDefault="00784B3D" w:rsidP="002731CB">
      <w:pPr>
        <w:pStyle w:val="FencedCodebash"/>
        <w:numPr>
          <w:ilvl w:val="0"/>
          <w:numId w:val="4"/>
        </w:numPr>
      </w:pPr>
      <w:r>
        <w:t>docker service scale cinema_server=5</w:t>
      </w:r>
    </w:p>
    <w:p w:rsidR="00A8204F" w:rsidRDefault="00784B3D" w:rsidP="00A8204F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Кластер из 5 нод обслуживает приложение.</w:t>
      </w:r>
    </w:p>
    <w:p w:rsidR="000239FB" w:rsidRPr="000239FB" w:rsidRDefault="000239FB" w:rsidP="007832D9">
      <w:pPr>
        <w:pStyle w:val="6"/>
      </w:pPr>
      <w:r w:rsidRPr="000239FB">
        <w:t>Итог</w:t>
      </w:r>
    </w:p>
    <w:p w:rsidR="000239FB" w:rsidRPr="0013631A" w:rsidRDefault="000239FB" w:rsidP="00784B3D">
      <w:pPr>
        <w:rPr>
          <w:sz w:val="24"/>
          <w:szCs w:val="24"/>
          <w:lang w:val="ru-RU"/>
        </w:rPr>
      </w:pPr>
      <w:r w:rsidRPr="000239FB">
        <w:rPr>
          <w:lang w:val="ru-RU"/>
        </w:rPr>
        <w:t xml:space="preserve">Таким образом, </w:t>
      </w:r>
      <w:r w:rsidR="0013631A">
        <w:rPr>
          <w:lang w:val="ru-RU"/>
        </w:rPr>
        <w:t>мы создали</w:t>
      </w:r>
      <w:r w:rsidRPr="000239FB">
        <w:rPr>
          <w:lang w:val="ru-RU"/>
        </w:rPr>
        <w:t xml:space="preserve"> кластер из нескольких машин, каждая из которых может выполнять разные роли (менеджер или рабочая нода). Это позволяет распределять нагрузку и обе</w:t>
      </w:r>
      <w:r w:rsidR="0013631A">
        <w:rPr>
          <w:lang w:val="ru-RU"/>
        </w:rPr>
        <w:t>спечивать высокую доступность н</w:t>
      </w:r>
      <w:r w:rsidRPr="000239FB">
        <w:rPr>
          <w:lang w:val="ru-RU"/>
        </w:rPr>
        <w:t>аших приложений.</w:t>
      </w:r>
      <w:r w:rsidRPr="000239FB">
        <w:t> </w:t>
      </w:r>
    </w:p>
    <w:p w:rsidR="00784B3D" w:rsidRPr="00314AF0" w:rsidRDefault="00784B3D" w:rsidP="00784B3D">
      <w:pPr>
        <w:rPr>
          <w:lang w:val="ru-RU"/>
        </w:rPr>
      </w:pP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Default="00784B3D" w:rsidP="00DD27CB">
      <w:pPr>
        <w:pStyle w:val="2"/>
      </w:pPr>
      <w:bookmarkStart w:id="61" w:name="_Toc199477443"/>
      <w:r>
        <w:lastRenderedPageBreak/>
        <w:t>Мониторинг с Prometheus и Grafana</w:t>
      </w:r>
      <w:bookmarkEnd w:id="61"/>
    </w:p>
    <w:p w:rsidR="007E1F27" w:rsidRPr="007E1F27" w:rsidRDefault="007E1F2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</w:p>
    <w:p w:rsidR="007E1F27" w:rsidRDefault="007E1F27" w:rsidP="007E1F27">
      <w:pPr>
        <w:pStyle w:val="3"/>
      </w:pPr>
      <w:r>
        <w:t>Теория</w:t>
      </w:r>
    </w:p>
    <w:p w:rsidR="007E1F27" w:rsidRPr="007E1F27" w:rsidRDefault="007E1F27" w:rsidP="002731CB">
      <w:pPr>
        <w:pStyle w:val="6"/>
        <w:numPr>
          <w:ilvl w:val="0"/>
          <w:numId w:val="57"/>
        </w:numPr>
      </w:pPr>
      <w:r>
        <w:t xml:space="preserve">Основные понятия </w:t>
      </w:r>
    </w:p>
    <w:p w:rsidR="000C5BE9" w:rsidRDefault="007E1F27" w:rsidP="000C5BE9">
      <w:pPr>
        <w:pStyle w:val="7"/>
        <w:rPr>
          <w:lang w:val="ru-RU"/>
        </w:rPr>
      </w:pPr>
      <w:r w:rsidRPr="000C5BE9">
        <w:rPr>
          <w:lang w:val="ru-RU"/>
        </w:rPr>
        <w:t>Что такое мониторинг?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  <w:lang w:val="ru-RU"/>
        </w:rPr>
        <w:t xml:space="preserve">Основные компоненты мониторинга </w:t>
      </w:r>
      <w:r w:rsidRPr="000C5BE9">
        <w:rPr>
          <w:b/>
          <w:bCs/>
        </w:rPr>
        <w:t>Docker</w:t>
      </w:r>
      <w:r w:rsidRPr="000C5BE9">
        <w:rPr>
          <w:b/>
          <w:bCs/>
          <w:lang w:val="ru-RU"/>
        </w:rPr>
        <w:t xml:space="preserve"> с </w:t>
      </w:r>
      <w:r w:rsidRPr="000C5BE9">
        <w:rPr>
          <w:b/>
          <w:bCs/>
        </w:rPr>
        <w:t>Grafana</w:t>
      </w:r>
    </w:p>
    <w:p w:rsidR="000C5BE9" w:rsidRPr="000C5BE9" w:rsidRDefault="000C5BE9" w:rsidP="002731CB">
      <w:pPr>
        <w:numPr>
          <w:ilvl w:val="0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Docker Metrics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Docker сам предоставляет метрики через API (docker stats), но для постоянного сбора данных используются:</w:t>
      </w:r>
    </w:p>
    <w:p w:rsidR="000C5BE9" w:rsidRPr="000C5BE9" w:rsidRDefault="000C5BE9" w:rsidP="002731CB">
      <w:pPr>
        <w:numPr>
          <w:ilvl w:val="2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cAdvisor</w:t>
      </w:r>
      <w:r w:rsidRPr="000C5BE9">
        <w:rPr>
          <w:lang w:val="ru-RU"/>
        </w:rPr>
        <w:t> (от Google) — собирает данные о CPU, памяти, сети и дисках контейнеров.</w:t>
      </w:r>
    </w:p>
    <w:p w:rsidR="000C5BE9" w:rsidRPr="000C5BE9" w:rsidRDefault="000C5BE9" w:rsidP="002731CB">
      <w:pPr>
        <w:numPr>
          <w:ilvl w:val="2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Prometheus</w:t>
      </w:r>
      <w:r w:rsidRPr="000C5BE9">
        <w:rPr>
          <w:lang w:val="ru-RU"/>
        </w:rPr>
        <w:t> — система сбора и хранения метрик, поддерживающая экспортеры для Docker.</w:t>
      </w:r>
    </w:p>
    <w:p w:rsidR="000C5BE9" w:rsidRPr="000C5BE9" w:rsidRDefault="000C5BE9" w:rsidP="002731CB">
      <w:pPr>
        <w:numPr>
          <w:ilvl w:val="2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Telegraf</w:t>
      </w:r>
      <w:r w:rsidRPr="000C5BE9">
        <w:rPr>
          <w:lang w:val="ru-RU"/>
        </w:rPr>
        <w:t> (из стека InfluxDB) — агент для сбора и отправки метрик.</w:t>
      </w:r>
    </w:p>
    <w:p w:rsidR="000C5BE9" w:rsidRPr="000C5BE9" w:rsidRDefault="000C5BE9" w:rsidP="002731CB">
      <w:pPr>
        <w:numPr>
          <w:ilvl w:val="0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Grafana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Инструмент для визуализации метрик.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Подключается к источникам данных (Prometheus, InfluxDB, Elasticsearch и др.).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Позволяет строить дашборды с графиками, алертами и аналитикой.</w:t>
      </w:r>
    </w:p>
    <w:p w:rsidR="000C5BE9" w:rsidRPr="000C5BE9" w:rsidRDefault="000C5BE9" w:rsidP="000C5BE9">
      <w:pPr>
        <w:pStyle w:val="7"/>
        <w:rPr>
          <w:lang w:val="ru-RU"/>
        </w:rPr>
      </w:pPr>
      <w:r w:rsidRPr="000C5BE9">
        <w:rPr>
          <w:lang w:val="ru-RU"/>
        </w:rPr>
        <w:t>Что можно мониторить?</w:t>
      </w:r>
    </w:p>
    <w:p w:rsidR="000C5BE9" w:rsidRPr="000C5BE9" w:rsidRDefault="000C5BE9" w:rsidP="002731CB">
      <w:pPr>
        <w:numPr>
          <w:ilvl w:val="0"/>
          <w:numId w:val="59"/>
        </w:numPr>
      </w:pPr>
      <w:r w:rsidRPr="000C5BE9">
        <w:rPr>
          <w:b/>
          <w:bCs/>
          <w:lang w:val="ru-RU"/>
        </w:rPr>
        <w:t>Ресурсы</w:t>
      </w:r>
      <w:r w:rsidRPr="000C5BE9">
        <w:rPr>
          <w:b/>
          <w:bCs/>
        </w:rPr>
        <w:t xml:space="preserve"> </w:t>
      </w:r>
      <w:r w:rsidRPr="000C5BE9">
        <w:rPr>
          <w:b/>
          <w:bCs/>
          <w:lang w:val="ru-RU"/>
        </w:rPr>
        <w:t>контейнеров</w:t>
      </w:r>
      <w:r w:rsidRPr="000C5BE9">
        <w:t>: CPU, RAM, Disk I/O, Network.</w:t>
      </w:r>
    </w:p>
    <w:p w:rsidR="000C5BE9" w:rsidRPr="000C5BE9" w:rsidRDefault="000C5BE9" w:rsidP="002731CB">
      <w:pPr>
        <w:numPr>
          <w:ilvl w:val="0"/>
          <w:numId w:val="59"/>
        </w:numPr>
        <w:rPr>
          <w:lang w:val="ru-RU"/>
        </w:rPr>
      </w:pPr>
      <w:r w:rsidRPr="000C5BE9">
        <w:rPr>
          <w:b/>
          <w:bCs/>
          <w:lang w:val="ru-RU"/>
        </w:rPr>
        <w:t>Статус контейнеров</w:t>
      </w:r>
      <w:r w:rsidRPr="000C5BE9">
        <w:rPr>
          <w:lang w:val="ru-RU"/>
        </w:rPr>
        <w:t>: работают/упали/перезапускаются.</w:t>
      </w:r>
    </w:p>
    <w:p w:rsidR="000C5BE9" w:rsidRPr="000C5BE9" w:rsidRDefault="000C5BE9" w:rsidP="002731CB">
      <w:pPr>
        <w:numPr>
          <w:ilvl w:val="0"/>
          <w:numId w:val="59"/>
        </w:numPr>
        <w:rPr>
          <w:lang w:val="ru-RU"/>
        </w:rPr>
      </w:pPr>
      <w:r w:rsidRPr="000C5BE9">
        <w:rPr>
          <w:b/>
          <w:bCs/>
          <w:lang w:val="ru-RU"/>
        </w:rPr>
        <w:t>Логи и ошибки</w:t>
      </w:r>
      <w:r w:rsidRPr="000C5BE9">
        <w:rPr>
          <w:lang w:val="ru-RU"/>
        </w:rPr>
        <w:t> (через Loki + Grafana).</w:t>
      </w:r>
    </w:p>
    <w:p w:rsidR="000C5BE9" w:rsidRPr="000C5BE9" w:rsidRDefault="000C5BE9" w:rsidP="002731CB">
      <w:pPr>
        <w:numPr>
          <w:ilvl w:val="0"/>
          <w:numId w:val="59"/>
        </w:numPr>
        <w:rPr>
          <w:lang w:val="ru-RU"/>
        </w:rPr>
      </w:pPr>
      <w:r w:rsidRPr="000C5BE9">
        <w:rPr>
          <w:b/>
          <w:bCs/>
          <w:lang w:val="ru-RU"/>
        </w:rPr>
        <w:t>Производительность приложений</w:t>
      </w:r>
      <w:r w:rsidRPr="000C5BE9">
        <w:rPr>
          <w:lang w:val="ru-RU"/>
        </w:rPr>
        <w:t> внутри контейнеров (например, Nginx, PostgreSQL)</w:t>
      </w:r>
    </w:p>
    <w:p w:rsidR="000C5BE9" w:rsidRPr="000C5BE9" w:rsidRDefault="007E1F27" w:rsidP="000C5BE9">
      <w:pPr>
        <w:rPr>
          <w:lang w:val="ru-RU"/>
        </w:rPr>
      </w:pPr>
      <w:r w:rsidRPr="000C5BE9">
        <w:rPr>
          <w:rStyle w:val="50"/>
          <w:lang w:val="ru-RU"/>
        </w:rPr>
        <w:t>Prometheus</w:t>
      </w:r>
      <w:r w:rsidRPr="007E1F27">
        <w:rPr>
          <w:lang w:val="ru-RU"/>
        </w:rPr>
        <w:br/>
      </w:r>
      <w:r w:rsidR="000C5BE9" w:rsidRPr="000C5BE9">
        <w:rPr>
          <w:b/>
          <w:bCs/>
          <w:lang w:val="ru-RU"/>
        </w:rPr>
        <w:t>Prometheus (Прометей)</w:t>
      </w:r>
      <w:r w:rsidR="000C5BE9" w:rsidRPr="000C5BE9">
        <w:rPr>
          <w:lang w:val="ru-RU"/>
        </w:rPr>
        <w:t> — это </w:t>
      </w:r>
      <w:r w:rsidR="000C5BE9" w:rsidRPr="000C5BE9">
        <w:rPr>
          <w:b/>
          <w:bCs/>
          <w:lang w:val="ru-RU"/>
        </w:rPr>
        <w:t>open-source система мониторинга и оповещения</w:t>
      </w:r>
      <w:r w:rsidR="000C5BE9" w:rsidRPr="000C5BE9">
        <w:rPr>
          <w:lang w:val="ru-RU"/>
        </w:rPr>
        <w:t>, разработанная для надежного сбора, хранения и анализа временных рядов данных (метрик).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  <w:lang w:val="ru-RU"/>
        </w:rPr>
        <w:t>Основные особенности Prometheus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Сбор метрик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Pull-модель (сам запрашивает данные у сервисов через HTTP).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Поддержка </w:t>
      </w:r>
      <w:r w:rsidRPr="000C5BE9">
        <w:rPr>
          <w:b/>
          <w:bCs/>
          <w:lang w:val="ru-RU"/>
        </w:rPr>
        <w:t>экспортеров</w:t>
      </w:r>
      <w:r w:rsidRPr="000C5BE9">
        <w:rPr>
          <w:lang w:val="ru-RU"/>
        </w:rPr>
        <w:t> (специальные агенты для сбора метрик из разных систем: Docker, Nginx, PostgreSQL и т. д.).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Хранение данных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Временные ряды хранятся в локальной БД (на диске) с эффективным сжатием.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Подходит для краткосрочного хранения (долгосрочное — через Thanos, Cortex, VictoriaMetrics).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Язык запросов — PromQL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lastRenderedPageBreak/>
        <w:t>Мощный язык для анализа метрик (аналогичен SQL для временных рядов).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Пример:</w:t>
      </w:r>
    </w:p>
    <w:p w:rsidR="000C5BE9" w:rsidRPr="00314AF0" w:rsidRDefault="000C5BE9" w:rsidP="000C5BE9">
      <w:pPr>
        <w:pStyle w:val="af1"/>
        <w:rPr>
          <w:lang w:val="en-US"/>
        </w:rPr>
      </w:pPr>
      <w:r w:rsidRPr="00314AF0">
        <w:rPr>
          <w:lang w:val="en-US"/>
        </w:rPr>
        <w:t xml:space="preserve">container_cpu_usage_seconds_total{container="nginx"}  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Интеграция с Grafana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Prometheus — один из самых популярных источников данных для Grafana.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Оповещения (Alertmanager)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Настройка правил (алертов) и отправка уведомлений в Slack, Email, Telegram и др.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  <w:lang w:val="ru-RU"/>
        </w:rPr>
        <w:t>Где используется?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Мониторинг контейнеров</w:t>
      </w:r>
      <w:r w:rsidRPr="000C5BE9">
        <w:rPr>
          <w:lang w:val="ru-RU"/>
        </w:rPr>
        <w:t> (Docker, Kubernetes)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Веб-сервисы и API</w:t>
      </w:r>
      <w:r w:rsidRPr="000C5BE9">
        <w:rPr>
          <w:lang w:val="ru-RU"/>
        </w:rPr>
        <w:t> (запросы, ошибки, latency)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Базы данных</w:t>
      </w:r>
      <w:r w:rsidRPr="000C5BE9">
        <w:rPr>
          <w:lang w:val="ru-RU"/>
        </w:rPr>
        <w:t> (PostgreSQL, MySQL, Redis)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Инфраструктура</w:t>
      </w:r>
      <w:r w:rsidRPr="000C5BE9">
        <w:rPr>
          <w:lang w:val="ru-RU"/>
        </w:rPr>
        <w:t> (CPU, RAM, диски, сеть)</w:t>
      </w:r>
    </w:p>
    <w:p w:rsidR="000C5BE9" w:rsidRDefault="007E1F27" w:rsidP="000C5BE9">
      <w:pPr>
        <w:pStyle w:val="5"/>
        <w:rPr>
          <w:rStyle w:val="70"/>
          <w:lang w:val="ru-RU"/>
        </w:rPr>
      </w:pPr>
      <w:r w:rsidRPr="007E1F27">
        <w:rPr>
          <w:rStyle w:val="70"/>
          <w:lang w:val="ru-RU"/>
        </w:rPr>
        <w:t>Grafana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</w:rPr>
        <w:t>Grafana</w:t>
      </w:r>
      <w:r w:rsidRPr="000C5BE9">
        <w:t> </w:t>
      </w:r>
      <w:r w:rsidRPr="000C5BE9">
        <w:rPr>
          <w:lang w:val="ru-RU"/>
        </w:rPr>
        <w:t>— это мощная</w:t>
      </w:r>
      <w:r w:rsidRPr="000C5BE9">
        <w:t> </w:t>
      </w:r>
      <w:r w:rsidRPr="000C5BE9">
        <w:rPr>
          <w:b/>
          <w:bCs/>
        </w:rPr>
        <w:t>opensource</w:t>
      </w:r>
      <w:r w:rsidRPr="000C5BE9">
        <w:rPr>
          <w:b/>
          <w:bCs/>
          <w:lang w:val="ru-RU"/>
        </w:rPr>
        <w:t>-платформа</w:t>
      </w:r>
      <w:r w:rsidRPr="000C5BE9">
        <w:t> </w:t>
      </w:r>
      <w:r w:rsidRPr="000C5BE9">
        <w:rPr>
          <w:lang w:val="ru-RU"/>
        </w:rPr>
        <w:t>для визуализации и анализа данных, которая позволяет создавать интерактивные дашборды для мониторинга систем, приложений и инфраструктуры.</w:t>
      </w:r>
    </w:p>
    <w:p w:rsidR="000C5BE9" w:rsidRPr="000C5BE9" w:rsidRDefault="000C5BE9" w:rsidP="002731CB">
      <w:pPr>
        <w:numPr>
          <w:ilvl w:val="0"/>
          <w:numId w:val="60"/>
        </w:numPr>
        <w:rPr>
          <w:lang w:val="ru-RU"/>
        </w:rPr>
      </w:pPr>
      <w:r w:rsidRPr="000C5BE9">
        <w:rPr>
          <w:lang w:val="ru-RU"/>
        </w:rPr>
        <w:t>В Grafana можно создать дашборд, например:</w:t>
      </w:r>
    </w:p>
    <w:p w:rsidR="000C5BE9" w:rsidRPr="000C5BE9" w:rsidRDefault="000C5BE9" w:rsidP="002731CB">
      <w:pPr>
        <w:numPr>
          <w:ilvl w:val="1"/>
          <w:numId w:val="60"/>
        </w:numPr>
        <w:rPr>
          <w:lang w:val="ru-RU"/>
        </w:rPr>
      </w:pPr>
      <w:r w:rsidRPr="000C5BE9">
        <w:rPr>
          <w:lang w:val="ru-RU"/>
        </w:rPr>
        <w:t>График загрузки CPU всех контейнеров.</w:t>
      </w:r>
    </w:p>
    <w:p w:rsidR="000C5BE9" w:rsidRPr="000C5BE9" w:rsidRDefault="000C5BE9" w:rsidP="002731CB">
      <w:pPr>
        <w:numPr>
          <w:ilvl w:val="1"/>
          <w:numId w:val="60"/>
        </w:numPr>
        <w:rPr>
          <w:lang w:val="ru-RU"/>
        </w:rPr>
      </w:pPr>
      <w:r w:rsidRPr="000C5BE9">
        <w:rPr>
          <w:lang w:val="ru-RU"/>
        </w:rPr>
        <w:t>Использование памяти в реальном времени.</w:t>
      </w:r>
    </w:p>
    <w:p w:rsidR="000C5BE9" w:rsidRPr="000C5BE9" w:rsidRDefault="000C5BE9" w:rsidP="002731CB">
      <w:pPr>
        <w:numPr>
          <w:ilvl w:val="1"/>
          <w:numId w:val="60"/>
        </w:numPr>
        <w:rPr>
          <w:lang w:val="ru-RU"/>
        </w:rPr>
      </w:pPr>
      <w:r w:rsidRPr="000C5BE9">
        <w:rPr>
          <w:lang w:val="ru-RU"/>
        </w:rPr>
        <w:t>Количество перезапусков контейнеров.</w:t>
      </w:r>
    </w:p>
    <w:p w:rsidR="007E1F27" w:rsidRPr="007E1F27" w:rsidRDefault="007E1F27" w:rsidP="000C5BE9">
      <w:pPr>
        <w:rPr>
          <w:lang w:val="ru-RU"/>
        </w:rPr>
      </w:pPr>
      <w:r w:rsidRPr="000C5BE9">
        <w:rPr>
          <w:rStyle w:val="50"/>
          <w:lang w:val="ru-RU"/>
        </w:rPr>
        <w:t>Метрика</w:t>
      </w:r>
      <w:r w:rsidRPr="007E1F27">
        <w:rPr>
          <w:lang w:val="ru-RU"/>
        </w:rPr>
        <w:br/>
        <w:t>Конкретное измерение. Например:</w:t>
      </w:r>
    </w:p>
    <w:p w:rsidR="007E1F27" w:rsidRPr="007E1F27" w:rsidRDefault="007E1F27" w:rsidP="002731CB">
      <w:pPr>
        <w:numPr>
          <w:ilvl w:val="0"/>
          <w:numId w:val="54"/>
        </w:numPr>
        <w:rPr>
          <w:lang w:val="ru-RU"/>
        </w:rPr>
      </w:pPr>
      <w:r w:rsidRPr="007E1F27">
        <w:rPr>
          <w:lang w:val="ru-RU"/>
        </w:rPr>
        <w:t>http_requests_total — сколько всего запросов получил сервер</w:t>
      </w:r>
    </w:p>
    <w:p w:rsidR="007E1F27" w:rsidRPr="007E1F27" w:rsidRDefault="007E1F27" w:rsidP="002731CB">
      <w:pPr>
        <w:numPr>
          <w:ilvl w:val="0"/>
          <w:numId w:val="54"/>
        </w:numPr>
        <w:rPr>
          <w:lang w:val="ru-RU"/>
        </w:rPr>
      </w:pPr>
      <w:r w:rsidRPr="007E1F27">
        <w:rPr>
          <w:lang w:val="ru-RU"/>
        </w:rPr>
        <w:t>memory_usage_bytes — сколько памяти использует приложение</w:t>
      </w:r>
    </w:p>
    <w:p w:rsidR="007E1F27" w:rsidRPr="007E1F27" w:rsidRDefault="007E1F27" w:rsidP="007E1F27">
      <w:pPr>
        <w:rPr>
          <w:lang w:val="ru-RU"/>
        </w:rPr>
      </w:pPr>
      <w:r w:rsidRPr="000C5BE9">
        <w:rPr>
          <w:rStyle w:val="50"/>
          <w:lang w:val="ru-RU"/>
        </w:rPr>
        <w:t>Экспортер</w:t>
      </w:r>
      <w:r w:rsidRPr="007E1F27">
        <w:rPr>
          <w:lang w:val="ru-RU"/>
        </w:rPr>
        <w:br/>
        <w:t>Переводчик, который преобразует информацию сервиса в понятный Prometheus язык. Например:</w:t>
      </w:r>
    </w:p>
    <w:p w:rsidR="007E1F27" w:rsidRPr="007E1F27" w:rsidRDefault="007E1F27" w:rsidP="002731CB">
      <w:pPr>
        <w:numPr>
          <w:ilvl w:val="0"/>
          <w:numId w:val="55"/>
        </w:numPr>
        <w:rPr>
          <w:lang w:val="ru-RU"/>
        </w:rPr>
      </w:pPr>
      <w:r w:rsidRPr="007E1F27">
        <w:rPr>
          <w:lang w:val="ru-RU"/>
        </w:rPr>
        <w:t>Node Exporter: переводит данные о сервере (CPU, память, диск)</w:t>
      </w:r>
    </w:p>
    <w:p w:rsidR="007E1F27" w:rsidRPr="007E1F27" w:rsidRDefault="007E1F27" w:rsidP="002731CB">
      <w:pPr>
        <w:numPr>
          <w:ilvl w:val="0"/>
          <w:numId w:val="55"/>
        </w:numPr>
        <w:rPr>
          <w:lang w:val="ru-RU"/>
        </w:rPr>
      </w:pPr>
      <w:r w:rsidRPr="007E1F27">
        <w:rPr>
          <w:lang w:val="ru-RU"/>
        </w:rPr>
        <w:t>Postgres Exporter: переводит данные о базе данных</w:t>
      </w:r>
    </w:p>
    <w:p w:rsidR="007E1F27" w:rsidRPr="007E1F27" w:rsidRDefault="007E1F27" w:rsidP="007E1F27">
      <w:pPr>
        <w:rPr>
          <w:lang w:val="ru-RU"/>
        </w:rPr>
      </w:pPr>
      <w:r w:rsidRPr="000C5BE9">
        <w:rPr>
          <w:rStyle w:val="50"/>
          <w:lang w:val="ru-RU"/>
        </w:rPr>
        <w:t>Временные ряды</w:t>
      </w:r>
      <w:r w:rsidRPr="007E1F27">
        <w:rPr>
          <w:lang w:val="ru-RU"/>
        </w:rPr>
        <w:br/>
        <w:t>Данные, где каждое значение привязано к времени. Как дневник погоды:</w:t>
      </w:r>
    </w:p>
    <w:p w:rsidR="007E1F27" w:rsidRPr="007E1F27" w:rsidRDefault="007E1F27" w:rsidP="000C5BE9">
      <w:pPr>
        <w:pStyle w:val="af1"/>
      </w:pPr>
      <w:r w:rsidRPr="007E1F27">
        <w:t>30.05.2025 12:00:00 - CPU: 45%</w:t>
      </w:r>
    </w:p>
    <w:p w:rsidR="007E1F27" w:rsidRPr="007E1F27" w:rsidRDefault="007E1F27" w:rsidP="000C5BE9">
      <w:pPr>
        <w:pStyle w:val="af1"/>
      </w:pPr>
      <w:r w:rsidRPr="007E1F27">
        <w:t>30.05.2025 12:00:15 - CPU: 52%</w:t>
      </w:r>
    </w:p>
    <w:p w:rsidR="007E1F27" w:rsidRPr="007E1F27" w:rsidRDefault="007E1F27" w:rsidP="000C5BE9">
      <w:pPr>
        <w:pStyle w:val="af1"/>
      </w:pPr>
      <w:r w:rsidRPr="007E1F27">
        <w:t>30.05.2025 12:00:30 - CPU: 48%</w:t>
      </w:r>
    </w:p>
    <w:p w:rsidR="007E1F27" w:rsidRPr="007E1F27" w:rsidRDefault="006722D0" w:rsidP="007E1F27">
      <w:pPr>
        <w:rPr>
          <w:lang w:val="ru-RU"/>
        </w:rPr>
      </w:pPr>
      <w:r w:rsidRPr="006722D0">
        <w:rPr>
          <w:lang w:val="ru-RU"/>
        </w:rPr>
        <w:pict>
          <v:rect id="_x0000_i1043" style="width:0;height:.65pt" o:hralign="center" o:hrstd="t" o:hrnoshade="t" o:hr="t" fillcolor="#404040" stroked="f"/>
        </w:pict>
      </w:r>
    </w:p>
    <w:p w:rsidR="007E1F27" w:rsidRPr="007E1F27" w:rsidRDefault="007E1F27" w:rsidP="007E1F27">
      <w:pPr>
        <w:pStyle w:val="6"/>
      </w:pPr>
      <w:r>
        <w:t>К</w:t>
      </w:r>
      <w:r w:rsidRPr="007E1F27">
        <w:t>ак всё работает вместе</w:t>
      </w:r>
    </w:p>
    <w:p w:rsidR="007E1F27" w:rsidRPr="007E1F27" w:rsidRDefault="007E1F27" w:rsidP="007E1F27">
      <w:pPr>
        <w:rPr>
          <w:lang w:val="ru-RU"/>
        </w:rPr>
      </w:pPr>
      <w:r>
        <w:rPr>
          <w:lang w:val="ru-RU"/>
        </w:rPr>
        <w:t>П</w:t>
      </w:r>
      <w:r w:rsidRPr="007E1F27">
        <w:rPr>
          <w:lang w:val="ru-RU"/>
        </w:rPr>
        <w:t>риложение → Экспортирует метрики → Prometheus (хранит данные) → Grafana (показывает графики)</w:t>
      </w:r>
    </w:p>
    <w:p w:rsidR="007E1F27" w:rsidRPr="007E1F27" w:rsidRDefault="007E1F27" w:rsidP="002731CB">
      <w:pPr>
        <w:numPr>
          <w:ilvl w:val="0"/>
          <w:numId w:val="56"/>
        </w:numPr>
        <w:rPr>
          <w:lang w:val="ru-RU"/>
        </w:rPr>
      </w:pPr>
      <w:r w:rsidRPr="007E1F27">
        <w:rPr>
          <w:b/>
          <w:bCs/>
          <w:lang w:val="ru-RU"/>
        </w:rPr>
        <w:t>Приложение</w:t>
      </w:r>
      <w:r w:rsidRPr="007E1F27">
        <w:rPr>
          <w:lang w:val="ru-RU"/>
        </w:rPr>
        <w:t> предоставляет данные по адресу /metrics (как веб-страницу)</w:t>
      </w:r>
    </w:p>
    <w:p w:rsidR="007E1F27" w:rsidRPr="007E1F27" w:rsidRDefault="007E1F27" w:rsidP="002731CB">
      <w:pPr>
        <w:numPr>
          <w:ilvl w:val="0"/>
          <w:numId w:val="56"/>
        </w:numPr>
        <w:rPr>
          <w:lang w:val="ru-RU"/>
        </w:rPr>
      </w:pPr>
      <w:r w:rsidRPr="007E1F27">
        <w:rPr>
          <w:b/>
          <w:bCs/>
          <w:lang w:val="ru-RU"/>
        </w:rPr>
        <w:lastRenderedPageBreak/>
        <w:t>Prometheus</w:t>
      </w:r>
      <w:r w:rsidRPr="007E1F27">
        <w:rPr>
          <w:lang w:val="ru-RU"/>
        </w:rPr>
        <w:t> каждые 15 сек забирает эти данные</w:t>
      </w:r>
    </w:p>
    <w:p w:rsidR="007E1F27" w:rsidRPr="007E1F27" w:rsidRDefault="007E1F27" w:rsidP="002731CB">
      <w:pPr>
        <w:numPr>
          <w:ilvl w:val="0"/>
          <w:numId w:val="56"/>
        </w:numPr>
        <w:rPr>
          <w:lang w:val="ru-RU"/>
        </w:rPr>
      </w:pPr>
      <w:r w:rsidRPr="007E1F27">
        <w:rPr>
          <w:b/>
          <w:bCs/>
          <w:lang w:val="ru-RU"/>
        </w:rPr>
        <w:t>Grafana</w:t>
      </w:r>
      <w:r w:rsidRPr="007E1F27">
        <w:rPr>
          <w:lang w:val="ru-RU"/>
        </w:rPr>
        <w:t> берет данные из Prometheus и рисует графики</w:t>
      </w:r>
    </w:p>
    <w:p w:rsidR="007E1F27" w:rsidRPr="007E1F27" w:rsidRDefault="007E1F27" w:rsidP="007E1F27">
      <w:pPr>
        <w:rPr>
          <w:lang w:val="ru-RU"/>
        </w:rPr>
      </w:pPr>
    </w:p>
    <w:p w:rsidR="00F84E6C" w:rsidRDefault="00001CF2" w:rsidP="00001CF2">
      <w:pPr>
        <w:pStyle w:val="3"/>
      </w:pPr>
      <w:bookmarkStart w:id="62" w:name="_Toc199477444"/>
      <w:bookmarkStart w:id="63" w:name="_Toc199477445"/>
      <w:bookmarkEnd w:id="62"/>
      <w:r>
        <w:t xml:space="preserve">Создана следующая структура </w:t>
      </w:r>
      <w:r w:rsidR="00F84E6C">
        <w:t>каталогов:</w:t>
      </w:r>
      <w:bookmarkEnd w:id="63"/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monitoring/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├── prometheus/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│   ├── prometheus.yml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│   └── alerts.yml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├── loki/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│   └── loki-config.yaml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└── grafana/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└── provisioning/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  ├── dashboards/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  │   └── cinema-dashboard.json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  └── datasources/</w:t>
      </w:r>
    </w:p>
    <w:p w:rsid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</w:rPr>
      </w:pPr>
      <w:r w:rsidRPr="00F84E6C">
        <w:rPr>
          <w:color w:val="494949"/>
          <w:lang w:val="en-US"/>
        </w:rPr>
        <w:t xml:space="preserve">            </w:t>
      </w:r>
      <w:r>
        <w:rPr>
          <w:color w:val="494949"/>
        </w:rPr>
        <w:t>└── datasources.yml</w:t>
      </w:r>
    </w:p>
    <w:p w:rsidR="00F84E6C" w:rsidRDefault="00F84E6C" w:rsidP="00001CF2">
      <w:pPr>
        <w:pStyle w:val="3"/>
      </w:pPr>
      <w:bookmarkStart w:id="64" w:name="_Toc199477446"/>
      <w:r>
        <w:t>Настройка Prometheus</w:t>
      </w:r>
      <w:bookmarkEnd w:id="64"/>
    </w:p>
    <w:p w:rsid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HTML1"/>
          <w:color w:val="404040"/>
          <w:sz w:val="21"/>
          <w:szCs w:val="21"/>
          <w:shd w:val="clear" w:color="auto" w:fill="ECECEC"/>
        </w:rPr>
        <w:t>monitoring/prometheus/prometheus.yml</w:t>
      </w:r>
      <w:r>
        <w:rPr>
          <w:rFonts w:ascii="Segoe UI" w:hAnsi="Segoe UI" w:cs="Segoe UI"/>
          <w:color w:val="404040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rStyle w:val="token"/>
          <w:color w:val="B76B01"/>
        </w:rPr>
        <w:t>global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B76B01"/>
        </w:rPr>
        <w:t>scrape_interval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10s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B76B01"/>
        </w:rPr>
        <w:t>evaluation_interval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15s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rStyle w:val="token"/>
          <w:color w:val="B76B01"/>
        </w:rPr>
        <w:t>scrape_configs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'prometheus'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'localhost:9090'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'node-exporter'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'node-exporter:9100'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'cinema-server'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metrics_path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'/metrics'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'server:3000'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relabel_configs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source_labels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color w:val="494949"/>
        </w:rPr>
        <w:t>__address__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  </w:t>
      </w:r>
      <w:r>
        <w:rPr>
          <w:rStyle w:val="token"/>
          <w:color w:val="B76B01"/>
        </w:rPr>
        <w:t>target_label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__param_target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source_labels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color w:val="494949"/>
        </w:rPr>
        <w:t>__param_target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  </w:t>
      </w:r>
      <w:r>
        <w:rPr>
          <w:rStyle w:val="token"/>
          <w:color w:val="B76B01"/>
        </w:rPr>
        <w:t>target_label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instance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target_label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__address__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  </w:t>
      </w:r>
      <w:r>
        <w:rPr>
          <w:rStyle w:val="token"/>
          <w:color w:val="B76B01"/>
        </w:rPr>
        <w:t>replacement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server</w:t>
      </w:r>
      <w:r>
        <w:rPr>
          <w:rStyle w:val="token"/>
          <w:color w:val="383A42"/>
        </w:rPr>
        <w:t>:</w:t>
      </w:r>
      <w:r>
        <w:rPr>
          <w:rStyle w:val="token"/>
          <w:color w:val="B76B01"/>
        </w:rPr>
        <w:t>3000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'cadvisor'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'cadvisor:8080'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rStyle w:val="token"/>
          <w:color w:val="B76B01"/>
        </w:rPr>
        <w:t>rule_files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alerts.yml</w:t>
      </w:r>
    </w:p>
    <w:p w:rsidR="00884E7D" w:rsidRDefault="00884E7D" w:rsidP="00001CF2">
      <w:pPr>
        <w:pStyle w:val="af1"/>
        <w:shd w:val="clear" w:color="auto" w:fill="FFFFFF" w:themeFill="background1"/>
        <w:rPr>
          <w:color w:val="494949"/>
        </w:rPr>
      </w:pPr>
    </w:p>
    <w:p w:rsidR="00884E7D" w:rsidRPr="00884E7D" w:rsidRDefault="00884E7D" w:rsidP="00884E7D">
      <w:pPr>
        <w:rPr>
          <w:lang w:val="ru-RU"/>
        </w:rPr>
      </w:pPr>
      <w:r w:rsidRPr="00884E7D">
        <w:rPr>
          <w:b/>
        </w:rPr>
        <w:t>scrape</w:t>
      </w:r>
      <w:r w:rsidRPr="00884E7D">
        <w:rPr>
          <w:b/>
          <w:lang w:val="ru-RU"/>
        </w:rPr>
        <w:t>_</w:t>
      </w:r>
      <w:r w:rsidRPr="00884E7D">
        <w:rPr>
          <w:b/>
        </w:rPr>
        <w:t>interval</w:t>
      </w:r>
      <w:r w:rsidRPr="00884E7D">
        <w:rPr>
          <w:b/>
          <w:lang w:val="ru-RU"/>
        </w:rPr>
        <w:t>: 15</w:t>
      </w:r>
      <w:r w:rsidRPr="00884E7D">
        <w:rPr>
          <w:b/>
        </w:rPr>
        <w:t>s </w:t>
      </w:r>
      <w:r w:rsidRPr="00884E7D">
        <w:rPr>
          <w:lang w:val="ru-RU"/>
        </w:rPr>
        <w:t>— как часто собирать данные (каждые 15 секунд)</w:t>
      </w:r>
    </w:p>
    <w:p w:rsidR="00884E7D" w:rsidRPr="00314AF0" w:rsidRDefault="00884E7D" w:rsidP="00884E7D">
      <w:pPr>
        <w:rPr>
          <w:lang w:val="ru-RU"/>
        </w:rPr>
      </w:pPr>
      <w:r w:rsidRPr="00884E7D">
        <w:rPr>
          <w:b/>
        </w:rPr>
        <w:lastRenderedPageBreak/>
        <w:t>job</w:t>
      </w:r>
      <w:r w:rsidRPr="00314AF0">
        <w:rPr>
          <w:b/>
          <w:lang w:val="ru-RU"/>
        </w:rPr>
        <w:t>_</w:t>
      </w:r>
      <w:r w:rsidRPr="00884E7D">
        <w:rPr>
          <w:b/>
        </w:rPr>
        <w:t>name </w:t>
      </w:r>
      <w:r w:rsidRPr="00314AF0">
        <w:rPr>
          <w:lang w:val="ru-RU"/>
        </w:rPr>
        <w:t xml:space="preserve">— группа похожих сервисов (например, все </w:t>
      </w:r>
      <w:r w:rsidRPr="00884E7D">
        <w:t>backend</w:t>
      </w:r>
      <w:r w:rsidRPr="00314AF0">
        <w:rPr>
          <w:lang w:val="ru-RU"/>
        </w:rPr>
        <w:t>-сервисы)</w:t>
      </w:r>
    </w:p>
    <w:p w:rsidR="00884E7D" w:rsidRPr="00314AF0" w:rsidRDefault="00884E7D" w:rsidP="00884E7D">
      <w:pPr>
        <w:rPr>
          <w:lang w:val="ru-RU"/>
        </w:rPr>
      </w:pPr>
      <w:r w:rsidRPr="00884E7D">
        <w:rPr>
          <w:b/>
        </w:rPr>
        <w:t>targets</w:t>
      </w:r>
      <w:r w:rsidRPr="00884E7D">
        <w:t> </w:t>
      </w:r>
      <w:r w:rsidRPr="00314AF0">
        <w:rPr>
          <w:lang w:val="ru-RU"/>
        </w:rPr>
        <w:t>— адреса сервисов, откуда брать метрики</w:t>
      </w:r>
    </w:p>
    <w:p w:rsidR="00884E7D" w:rsidRDefault="00884E7D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</w:rPr>
      </w:pPr>
    </w:p>
    <w:p w:rsidR="00F84E6C" w:rsidRPr="00314AF0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 w:rsidRPr="00314AF0">
        <w:rPr>
          <w:rStyle w:val="HTML1"/>
          <w:color w:val="404040"/>
          <w:sz w:val="21"/>
          <w:szCs w:val="21"/>
          <w:shd w:val="clear" w:color="auto" w:fill="ECECEC"/>
          <w:lang w:val="en-US"/>
        </w:rPr>
        <w:t>monitoring/prometheus/alerts.yml</w:t>
      </w:r>
      <w:r w:rsidRPr="00314AF0">
        <w:rPr>
          <w:rFonts w:ascii="Segoe UI" w:hAnsi="Segoe UI" w:cs="Segoe UI"/>
          <w:color w:val="404040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rStyle w:val="token"/>
          <w:color w:val="B76B01"/>
          <w:lang w:val="en-US"/>
        </w:rPr>
        <w:t>groups</w:t>
      </w:r>
      <w:r w:rsidRPr="00314AF0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314AF0">
        <w:rPr>
          <w:rStyle w:val="token"/>
          <w:color w:val="B76B01"/>
          <w:lang w:val="en-US"/>
        </w:rPr>
        <w:t>name</w:t>
      </w:r>
      <w:r w:rsidRPr="00314AF0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cinema</w:t>
      </w:r>
      <w:r w:rsidRPr="00314AF0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alerts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314AF0">
        <w:rPr>
          <w:rStyle w:val="token"/>
          <w:color w:val="B76B01"/>
          <w:lang w:val="en-US"/>
        </w:rPr>
        <w:t>rules</w:t>
      </w:r>
      <w:r w:rsidRPr="00314AF0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314AF0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314AF0">
        <w:rPr>
          <w:rStyle w:val="token"/>
          <w:color w:val="B76B01"/>
          <w:lang w:val="en-US"/>
        </w:rPr>
        <w:t>alert</w:t>
      </w:r>
      <w:r w:rsidRPr="00314AF0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HighRequestLatency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expr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  <w:lang w:val="en-US"/>
        </w:rPr>
        <w:t xml:space="preserve"> histogram_quantile(0.95</w:t>
      </w:r>
      <w:r w:rsidRPr="00F84E6C">
        <w:rPr>
          <w:rStyle w:val="token"/>
          <w:color w:val="383A42"/>
          <w:lang w:val="en-US"/>
        </w:rPr>
        <w:t>,</w:t>
      </w:r>
      <w:r w:rsidRPr="00F84E6C">
        <w:rPr>
          <w:color w:val="494949"/>
          <w:lang w:val="en-US"/>
        </w:rPr>
        <w:t xml:space="preserve"> sum(rate(http_request_duration_seconds_bucket</w:t>
      </w:r>
      <w:r w:rsidRPr="00F84E6C">
        <w:rPr>
          <w:rStyle w:val="token"/>
          <w:color w:val="383A42"/>
          <w:lang w:val="en-US"/>
        </w:rPr>
        <w:t>[</w:t>
      </w:r>
      <w:r w:rsidRPr="00F84E6C">
        <w:rPr>
          <w:color w:val="494949"/>
          <w:lang w:val="en-US"/>
        </w:rPr>
        <w:t>5m</w:t>
      </w:r>
      <w:r w:rsidRPr="00F84E6C">
        <w:rPr>
          <w:rStyle w:val="token"/>
          <w:color w:val="383A42"/>
          <w:lang w:val="en-US"/>
        </w:rPr>
        <w:t>]</w:t>
      </w:r>
      <w:r w:rsidRPr="00F84E6C">
        <w:rPr>
          <w:color w:val="494949"/>
          <w:lang w:val="en-US"/>
        </w:rPr>
        <w:t xml:space="preserve">)) by (le)) </w:t>
      </w:r>
      <w:r w:rsidRPr="00F84E6C">
        <w:rPr>
          <w:rStyle w:val="token"/>
          <w:color w:val="383A42"/>
          <w:lang w:val="en-US"/>
        </w:rPr>
        <w:t>&gt;</w:t>
      </w:r>
      <w:r w:rsidRPr="00F84E6C">
        <w:rPr>
          <w:color w:val="494949"/>
          <w:lang w:val="en-US"/>
        </w:rPr>
        <w:t xml:space="preserve"> 1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for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  <w:lang w:val="en-US"/>
        </w:rPr>
        <w:t xml:space="preserve"> 10m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labels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severity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  <w:lang w:val="en-US"/>
        </w:rPr>
        <w:t xml:space="preserve"> critical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annotations</w:t>
      </w:r>
      <w:r w:rsidRPr="00F84E6C">
        <w:rPr>
          <w:rStyle w:val="token"/>
          <w:color w:val="383A42"/>
          <w:lang w:val="en-US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  <w:lang w:val="en-US"/>
        </w:rPr>
        <w:t xml:space="preserve">      </w:t>
      </w:r>
      <w:r>
        <w:rPr>
          <w:rStyle w:val="token"/>
          <w:color w:val="B76B01"/>
        </w:rPr>
        <w:t>summary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"Высокая задержка запросов"</w:t>
      </w:r>
    </w:p>
    <w:p w:rsidR="00F84E6C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</w:rPr>
      </w:pPr>
      <w:r>
        <w:rPr>
          <w:color w:val="494949"/>
        </w:rPr>
        <w:t xml:space="preserve">      </w:t>
      </w:r>
      <w:r>
        <w:rPr>
          <w:rStyle w:val="token"/>
          <w:color w:val="B76B01"/>
        </w:rPr>
        <w:t>description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"95-й перцентиль задержки запросов превышает 1 секунду"</w:t>
      </w:r>
    </w:p>
    <w:p w:rsidR="00F84E6C" w:rsidRDefault="00F84E6C" w:rsidP="00001CF2">
      <w:pPr>
        <w:pStyle w:val="3"/>
      </w:pPr>
      <w:bookmarkStart w:id="65" w:name="_Toc199477447"/>
      <w:r>
        <w:t>Настройка Loki</w:t>
      </w:r>
      <w:bookmarkEnd w:id="65"/>
    </w:p>
    <w:p w:rsidR="00F84E6C" w:rsidRP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 w:rsidRPr="00F84E6C">
        <w:rPr>
          <w:rStyle w:val="HTML1"/>
          <w:color w:val="404040"/>
          <w:sz w:val="21"/>
          <w:szCs w:val="21"/>
          <w:shd w:val="clear" w:color="auto" w:fill="ECECEC"/>
          <w:lang w:val="en-US"/>
        </w:rPr>
        <w:t>monitoring/loki/loki-config.yaml</w:t>
      </w:r>
      <w:r w:rsidRPr="00F84E6C">
        <w:rPr>
          <w:rFonts w:ascii="Segoe UI" w:hAnsi="Segoe UI" w:cs="Segoe UI"/>
          <w:color w:val="404040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auth_enabled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false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server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http_listen_port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3100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ingester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lifecycler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address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127.0.0.1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ring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kvstore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inmemory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replication_factor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final_sleep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0s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chunk_idle_period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5m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chunk_retain_period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30s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max_transfer_retries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schema_config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configs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from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2023-01-01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boltdb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shipper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object_store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filesystem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schema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v11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index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prefix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index_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period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24h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storage_config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boltdb_shipper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active_index_directory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/tmp/loki/boltdb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shipper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active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cache_location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/tmp/loki/boltdb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shipper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cache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cache_ttl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24h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shared_store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filesystem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filesystem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directory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/tmp/loki/chunks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limits_config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enforce_metric_name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false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lastRenderedPageBreak/>
        <w:t xml:space="preserve">  </w:t>
      </w:r>
      <w:r w:rsidRPr="00F84E6C">
        <w:rPr>
          <w:rStyle w:val="token"/>
          <w:color w:val="B76B01"/>
          <w:lang w:val="en-US"/>
        </w:rPr>
        <w:t>reject_old_samples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true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reject_old_samples_max_age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168h</w:t>
      </w:r>
    </w:p>
    <w:p w:rsidR="00F84E6C" w:rsidRDefault="00F84E6C" w:rsidP="00001CF2">
      <w:pPr>
        <w:pStyle w:val="3"/>
      </w:pPr>
      <w:bookmarkStart w:id="66" w:name="_Toc199477448"/>
      <w:r>
        <w:t>Настройка Grafana</w:t>
      </w:r>
      <w:bookmarkEnd w:id="66"/>
    </w:p>
    <w:p w:rsidR="00F84E6C" w:rsidRP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 w:rsidRPr="00F84E6C">
        <w:rPr>
          <w:rStyle w:val="HTML1"/>
          <w:color w:val="404040"/>
          <w:sz w:val="21"/>
          <w:szCs w:val="21"/>
          <w:shd w:val="clear" w:color="auto" w:fill="ECECEC"/>
          <w:lang w:val="en-US"/>
        </w:rPr>
        <w:t>monitoring/grafana/provisioning/datasources/datasources.yml</w:t>
      </w:r>
      <w:r w:rsidRPr="00F84E6C">
        <w:rPr>
          <w:rFonts w:ascii="Segoe UI" w:hAnsi="Segoe UI" w:cs="Segoe UI"/>
          <w:color w:val="404040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apiVersion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datasources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name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Prometheus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type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prometheus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access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proxy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http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>//prometheus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rStyle w:val="token"/>
          <w:color w:val="B76B01"/>
          <w:lang w:val="en-US"/>
        </w:rPr>
        <w:t>9090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isDefault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true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jsonData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timeInterval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"5s"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name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type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access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proxy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http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>//loki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rStyle w:val="token"/>
          <w:color w:val="B76B01"/>
          <w:lang w:val="en-US"/>
        </w:rPr>
        <w:t>3100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314AF0">
        <w:rPr>
          <w:rStyle w:val="token"/>
          <w:color w:val="B76B01"/>
          <w:lang w:val="en-US"/>
        </w:rPr>
        <w:t>jsonData</w:t>
      </w:r>
      <w:r w:rsidRPr="00314AF0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314AF0">
        <w:rPr>
          <w:rStyle w:val="token"/>
          <w:color w:val="B76B01"/>
          <w:lang w:val="en-US"/>
        </w:rPr>
        <w:t>maxLines</w:t>
      </w:r>
      <w:r w:rsidRPr="00314AF0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314AF0">
        <w:rPr>
          <w:rStyle w:val="token"/>
          <w:color w:val="B76B01"/>
          <w:lang w:val="en-US"/>
        </w:rPr>
        <w:t>1000</w:t>
      </w:r>
    </w:p>
    <w:p w:rsidR="00F84E6C" w:rsidRDefault="00F84E6C" w:rsidP="00001CF2">
      <w:pPr>
        <w:pStyle w:val="3"/>
      </w:pPr>
      <w:bookmarkStart w:id="67" w:name="_Toc199477449"/>
      <w:r>
        <w:t>Обновление docker-compose.yml</w:t>
      </w:r>
      <w:bookmarkEnd w:id="67"/>
    </w:p>
    <w:p w:rsid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</w:t>
      </w:r>
      <w:r w:rsidR="00001CF2">
        <w:rPr>
          <w:rFonts w:ascii="Segoe UI" w:hAnsi="Segoe UI" w:cs="Segoe UI"/>
          <w:color w:val="404040"/>
        </w:rPr>
        <w:t>лены</w:t>
      </w:r>
      <w:r>
        <w:rPr>
          <w:rFonts w:ascii="Segoe UI" w:hAnsi="Segoe UI" w:cs="Segoe UI"/>
          <w:color w:val="404040"/>
        </w:rPr>
        <w:t xml:space="preserve"> новые сервисы и сеть мониторинга: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version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'3.8'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services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i/>
          <w:iCs/>
          <w:color w:val="A0A1A7"/>
          <w:lang w:val="en-US"/>
        </w:rPr>
        <w:t xml:space="preserve"># ... </w:t>
      </w:r>
      <w:r>
        <w:rPr>
          <w:rStyle w:val="token"/>
          <w:i/>
          <w:iCs/>
          <w:color w:val="A0A1A7"/>
        </w:rPr>
        <w:t>существующие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сервисы</w:t>
      </w:r>
      <w:r w:rsidRPr="00F84E6C">
        <w:rPr>
          <w:rStyle w:val="token"/>
          <w:i/>
          <w:iCs/>
          <w:color w:val="A0A1A7"/>
          <w:lang w:val="en-US"/>
        </w:rPr>
        <w:t xml:space="preserve"> (client, server, db, etc.)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314AF0">
        <w:rPr>
          <w:color w:val="494949"/>
          <w:lang w:val="en-US"/>
        </w:rPr>
        <w:t xml:space="preserve">  </w:t>
      </w:r>
      <w:r>
        <w:rPr>
          <w:rStyle w:val="token"/>
          <w:i/>
          <w:iCs/>
          <w:color w:val="A0A1A7"/>
        </w:rPr>
        <w:t># Добавляем к существующим сервисам лейблы и сеть мониторинга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B76B01"/>
        </w:rPr>
        <w:t>server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i/>
          <w:iCs/>
          <w:color w:val="A0A1A7"/>
        </w:rPr>
        <w:t># ... существующие настройки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networks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cinema</w:t>
      </w:r>
      <w:r>
        <w:rPr>
          <w:rStyle w:val="token"/>
          <w:color w:val="383A42"/>
        </w:rPr>
        <w:t>-</w:t>
      </w:r>
      <w:r>
        <w:rPr>
          <w:color w:val="494949"/>
        </w:rPr>
        <w:t>network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net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labels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"monitoring.enable=true"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logging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options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"http://loki:3100/loki/api/v1/push"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loki-retries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"5"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loki-batch-size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"400"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nginx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i/>
          <w:iCs/>
          <w:color w:val="A0A1A7"/>
          <w:lang w:val="en-US"/>
        </w:rPr>
        <w:t xml:space="preserve"># ... </w:t>
      </w:r>
      <w:r>
        <w:rPr>
          <w:rStyle w:val="token"/>
          <w:i/>
          <w:iCs/>
          <w:color w:val="A0A1A7"/>
        </w:rPr>
        <w:t>существующие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настройки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cinema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network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net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logging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options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"http://loki:3100/loki/api/v1/push"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i/>
          <w:iCs/>
          <w:color w:val="A0A1A7"/>
          <w:lang w:val="en-US"/>
        </w:rPr>
        <w:t xml:space="preserve"># </w:t>
      </w:r>
      <w:r>
        <w:rPr>
          <w:rStyle w:val="token"/>
          <w:i/>
          <w:iCs/>
          <w:color w:val="A0A1A7"/>
        </w:rPr>
        <w:t>Новые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сервисы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мониторинга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prometheus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lastRenderedPageBreak/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prom/prometheus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./monitoring/prometheus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/etc/prometheus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prometheus_data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command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'--config.file=/etc/prometheus/prometheus.yml'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'--storage.tsdb.path=/prometheus'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'--web.console.libraries=/usr/share/prometheus/console_libraries'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'--web.console.templates=/usr/share/prometheus/consoles'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ports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"9090:9090"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deploy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mode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replicated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replicas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B76B01"/>
          <w:lang w:val="en-US"/>
        </w:rPr>
        <w:t>1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placement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  </w:t>
      </w:r>
      <w:r w:rsidRPr="00F84E6C">
        <w:rPr>
          <w:rStyle w:val="token"/>
          <w:color w:val="B76B01"/>
          <w:lang w:val="en-US"/>
        </w:rPr>
        <w:t>constraints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node.role == manager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loki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grafana/loki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./monitoring/loki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/etc/loki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loki_data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/tmp/loki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command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config.file=/etc/loki/loki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config.yaml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ports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"3100:3100"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grafana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grafana/grafana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./monitoring/grafana/provisioning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/etc/grafana/provisioning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grafana_data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/var/lib/grafana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environment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GF_SECURITY_ADMIN_USER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admin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GF_SECURITY_ADMIN_PASSWORD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admin123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GF_USERS_DEFAULT_THEME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light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ports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"3000:3000"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depends_on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node-exporter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prom/node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exporter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/proc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/host/proc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/host/sys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/rootfs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command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'--path.procfs=/host/proc'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'--path.sysfs=/host/sys'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'--collector.filesystem.ignored-mount-points=^/(sys|proc|dev|host|etc)($$|/)'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deploy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mode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global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lastRenderedPageBreak/>
        <w:t xml:space="preserve">  </w:t>
      </w:r>
      <w:r w:rsidRPr="00F84E6C">
        <w:rPr>
          <w:rStyle w:val="token"/>
          <w:color w:val="B76B01"/>
          <w:lang w:val="en-US"/>
        </w:rPr>
        <w:t>cadvisor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gcr.io/cadvisor/cadvisor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/rootfs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/var/run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/var/run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/var/lib/docker/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/var/lib/docker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/dev/disk/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/dev/disk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devices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/dev/kmsg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/dev/kmsg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deploy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mode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global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cinema-network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overlay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monitoring-net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overlay</w:t>
      </w:r>
    </w:p>
    <w:p w:rsidR="00001CF2" w:rsidRDefault="00001CF2" w:rsidP="00001CF2">
      <w:pPr>
        <w:pStyle w:val="af1"/>
        <w:shd w:val="clear" w:color="auto" w:fill="FFFFFF" w:themeFill="background1"/>
        <w:rPr>
          <w:rStyle w:val="token"/>
          <w:color w:val="B76B01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i/>
          <w:iCs/>
          <w:color w:val="A0A1A7"/>
          <w:lang w:val="en-US"/>
        </w:rPr>
        <w:t xml:space="preserve"># ... </w:t>
      </w:r>
      <w:r>
        <w:rPr>
          <w:rStyle w:val="token"/>
          <w:i/>
          <w:iCs/>
          <w:color w:val="A0A1A7"/>
        </w:rPr>
        <w:t>существующие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тома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prometheus_data</w:t>
      </w:r>
      <w:r w:rsidRPr="00F84E6C">
        <w:rPr>
          <w:rStyle w:val="token"/>
          <w:color w:val="383A42"/>
          <w:lang w:val="en-US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>
        <w:rPr>
          <w:rStyle w:val="token"/>
          <w:color w:val="B76B01"/>
        </w:rPr>
        <w:t>loki_data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</w:rPr>
      </w:pPr>
      <w:r>
        <w:rPr>
          <w:color w:val="494949"/>
        </w:rPr>
        <w:t xml:space="preserve">  grafana_data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3"/>
      </w:pPr>
      <w:bookmarkStart w:id="68" w:name="_Toc199477450"/>
      <w:r>
        <w:t>Настройка экспорта метрик в приложении</w:t>
      </w:r>
      <w:bookmarkEnd w:id="68"/>
    </w:p>
    <w:p w:rsidR="00F84E6C" w:rsidRDefault="00F84E6C" w:rsidP="00001CF2">
      <w:r>
        <w:t>Для серверного приложения на Node.js:</w:t>
      </w:r>
    </w:p>
    <w:p w:rsidR="00F84E6C" w:rsidRDefault="00001CF2" w:rsidP="00001CF2">
      <w:r>
        <w:t>Добавили</w:t>
      </w:r>
      <w:r w:rsidR="00F84E6C">
        <w:t xml:space="preserve"> в код сервера: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A626A4"/>
          <w:lang w:val="en-US"/>
        </w:rPr>
        <w:t>const</w:t>
      </w:r>
      <w:r w:rsidRPr="00001CF2">
        <w:t xml:space="preserve"> client </w:t>
      </w:r>
      <w:r w:rsidRPr="00001CF2">
        <w:rPr>
          <w:rStyle w:val="token"/>
          <w:color w:val="4078F2"/>
          <w:lang w:val="en-US"/>
        </w:rPr>
        <w:t>=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require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'prom-client'</w:t>
      </w:r>
      <w:r w:rsidRPr="00001CF2">
        <w:rPr>
          <w:rStyle w:val="token"/>
          <w:color w:val="383A42"/>
          <w:lang w:val="en-US"/>
        </w:rPr>
        <w:t>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  <w:lang w:val="en-US"/>
        </w:rPr>
        <w:t xml:space="preserve">// </w:t>
      </w:r>
      <w:r w:rsidRPr="00001CF2">
        <w:rPr>
          <w:rStyle w:val="token"/>
          <w:i/>
          <w:iCs/>
          <w:color w:val="A0A1A7"/>
        </w:rPr>
        <w:t>Создаем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реестр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метрик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A626A4"/>
          <w:lang w:val="en-US"/>
        </w:rPr>
        <w:t>const</w:t>
      </w:r>
      <w:r w:rsidRPr="00001CF2">
        <w:t xml:space="preserve"> register </w:t>
      </w:r>
      <w:r w:rsidRPr="00001CF2">
        <w:rPr>
          <w:rStyle w:val="token"/>
          <w:color w:val="4078F2"/>
          <w:lang w:val="en-US"/>
        </w:rPr>
        <w:t>=</w:t>
      </w:r>
      <w:r w:rsidRPr="00001CF2">
        <w:t xml:space="preserve"> </w:t>
      </w:r>
      <w:r w:rsidRPr="00001CF2">
        <w:rPr>
          <w:rStyle w:val="token"/>
          <w:color w:val="A626A4"/>
          <w:lang w:val="en-US"/>
        </w:rPr>
        <w:t>new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client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B76B01"/>
          <w:lang w:val="en-US"/>
        </w:rPr>
        <w:t>Registry</w:t>
      </w:r>
      <w:r w:rsidRPr="00001CF2">
        <w:rPr>
          <w:rStyle w:val="token"/>
          <w:color w:val="383A42"/>
          <w:lang w:val="en-US"/>
        </w:rPr>
        <w:t>();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  <w:lang w:val="en-US"/>
        </w:rPr>
        <w:t xml:space="preserve">// </w:t>
      </w:r>
      <w:r w:rsidRPr="00001CF2">
        <w:rPr>
          <w:rStyle w:val="token"/>
          <w:i/>
          <w:iCs/>
          <w:color w:val="A0A1A7"/>
        </w:rPr>
        <w:t>Добавляем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стандартные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метрики</w:t>
      </w:r>
      <w:r w:rsidRPr="00001CF2">
        <w:rPr>
          <w:rStyle w:val="token"/>
          <w:i/>
          <w:iCs/>
          <w:color w:val="A0A1A7"/>
          <w:lang w:val="en-US"/>
        </w:rPr>
        <w:t xml:space="preserve"> Node.js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client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collectDefaultMetrics</w:t>
      </w:r>
      <w:r w:rsidRPr="00001CF2">
        <w:rPr>
          <w:rStyle w:val="token"/>
          <w:color w:val="383A42"/>
          <w:lang w:val="en-US"/>
        </w:rPr>
        <w:t>({</w:t>
      </w:r>
      <w:r w:rsidRPr="00001CF2">
        <w:t xml:space="preserve"> register </w:t>
      </w: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</w:rPr>
        <w:t>// Метрика для времени ответа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A626A4"/>
        </w:rPr>
        <w:t>const</w:t>
      </w:r>
      <w:r w:rsidRPr="00001CF2">
        <w:t xml:space="preserve"> httpRequestDurationMicroseconds </w:t>
      </w:r>
      <w:r w:rsidRPr="00001CF2">
        <w:rPr>
          <w:rStyle w:val="token"/>
          <w:color w:val="4078F2"/>
        </w:rPr>
        <w:t>=</w:t>
      </w:r>
      <w:r w:rsidRPr="00001CF2">
        <w:t xml:space="preserve"> </w:t>
      </w:r>
      <w:r w:rsidRPr="00001CF2">
        <w:rPr>
          <w:rStyle w:val="token"/>
          <w:color w:val="A626A4"/>
        </w:rPr>
        <w:t>new</w:t>
      </w:r>
      <w:r w:rsidRPr="00001CF2">
        <w:t xml:space="preserve"> </w:t>
      </w:r>
      <w:r w:rsidRPr="00001CF2">
        <w:rPr>
          <w:rStyle w:val="token"/>
          <w:color w:val="B76B01"/>
        </w:rPr>
        <w:t>client</w:t>
      </w:r>
      <w:r w:rsidRPr="00001CF2">
        <w:rPr>
          <w:rStyle w:val="token"/>
          <w:color w:val="383A42"/>
        </w:rPr>
        <w:t>.</w:t>
      </w:r>
      <w:r w:rsidRPr="00001CF2">
        <w:rPr>
          <w:rStyle w:val="token"/>
          <w:color w:val="B76B01"/>
        </w:rPr>
        <w:t>Histogram</w:t>
      </w:r>
      <w:r w:rsidRPr="00001CF2">
        <w:rPr>
          <w:rStyle w:val="token"/>
          <w:color w:val="383A42"/>
        </w:rPr>
        <w:t>({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  <w:lang w:val="en-US"/>
        </w:rPr>
        <w:t>name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</w:t>
      </w:r>
      <w:r w:rsidRPr="00001CF2">
        <w:rPr>
          <w:rStyle w:val="token"/>
          <w:color w:val="50A14F"/>
          <w:lang w:val="en-US"/>
        </w:rPr>
        <w:t>'http_request_duration_seconds'</w:t>
      </w:r>
      <w:r w:rsidRPr="00001CF2">
        <w:rPr>
          <w:rStyle w:val="token"/>
          <w:color w:val="383A42"/>
          <w:lang w:val="en-US"/>
        </w:rPr>
        <w:t>,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</w:rPr>
        <w:t>help</w:t>
      </w:r>
      <w:r w:rsidRPr="00001CF2">
        <w:rPr>
          <w:rStyle w:val="token"/>
          <w:color w:val="4078F2"/>
        </w:rPr>
        <w:t>:</w:t>
      </w:r>
      <w:r w:rsidRPr="00001CF2">
        <w:t xml:space="preserve"> </w:t>
      </w:r>
      <w:r w:rsidRPr="00001CF2">
        <w:rPr>
          <w:rStyle w:val="token"/>
          <w:color w:val="50A14F"/>
        </w:rPr>
        <w:t>'Длительность HTTP-запросов в секундах'</w:t>
      </w:r>
      <w:r w:rsidRPr="00001CF2">
        <w:rPr>
          <w:rStyle w:val="token"/>
          <w:color w:val="383A42"/>
        </w:rPr>
        <w:t>,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  <w:lang w:val="en-US"/>
        </w:rPr>
        <w:t>labelNames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[</w:t>
      </w:r>
      <w:r w:rsidRPr="00001CF2">
        <w:rPr>
          <w:rStyle w:val="token"/>
          <w:color w:val="50A14F"/>
          <w:lang w:val="en-US"/>
        </w:rPr>
        <w:t>'method'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50A14F"/>
          <w:lang w:val="en-US"/>
        </w:rPr>
        <w:t>'route'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50A14F"/>
          <w:lang w:val="en-US"/>
        </w:rPr>
        <w:t>'code'</w:t>
      </w:r>
      <w:r w:rsidRPr="00001CF2">
        <w:rPr>
          <w:rStyle w:val="token"/>
          <w:color w:val="383A42"/>
          <w:lang w:val="en-US"/>
        </w:rPr>
        <w:t>],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  <w:lang w:val="en-US"/>
        </w:rPr>
        <w:t>buckets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[</w:t>
      </w:r>
      <w:r w:rsidRPr="00001CF2">
        <w:rPr>
          <w:rStyle w:val="token"/>
          <w:color w:val="B76B01"/>
          <w:lang w:val="en-US"/>
        </w:rPr>
        <w:t>0.1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0.3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0.5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0.7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1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3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5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7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10</w:t>
      </w:r>
      <w:r w:rsidRPr="00001CF2">
        <w:rPr>
          <w:rStyle w:val="token"/>
          <w:color w:val="383A42"/>
          <w:lang w:val="en-US"/>
        </w:rPr>
        <w:t>]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383A42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register</w:t>
      </w:r>
      <w:r w:rsidRPr="00001CF2">
        <w:rPr>
          <w:rStyle w:val="token"/>
          <w:color w:val="383A42"/>
        </w:rPr>
        <w:t>.</w:t>
      </w:r>
      <w:r w:rsidRPr="00001CF2">
        <w:rPr>
          <w:rStyle w:val="token"/>
          <w:color w:val="4078F2"/>
        </w:rPr>
        <w:t>registerMetric</w:t>
      </w:r>
      <w:r w:rsidRPr="00001CF2">
        <w:rPr>
          <w:rStyle w:val="token"/>
          <w:color w:val="383A42"/>
        </w:rPr>
        <w:t>(</w:t>
      </w:r>
      <w:r w:rsidRPr="00001CF2">
        <w:t>httpRequestDurationMicroseconds</w:t>
      </w:r>
      <w:r w:rsidRPr="00001CF2">
        <w:rPr>
          <w:rStyle w:val="token"/>
          <w:color w:val="383A42"/>
        </w:rPr>
        <w:t>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</w:rPr>
        <w:t>// Middleware для сбора метрик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app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use</w:t>
      </w:r>
      <w:r w:rsidRPr="00001CF2">
        <w:rPr>
          <w:rStyle w:val="token"/>
          <w:color w:val="383A42"/>
          <w:lang w:val="en-US"/>
        </w:rPr>
        <w:t>((</w:t>
      </w:r>
      <w:r w:rsidRPr="00001CF2">
        <w:rPr>
          <w:rStyle w:val="token"/>
          <w:color w:val="494949"/>
          <w:lang w:val="en-US"/>
        </w:rPr>
        <w:t>req</w:t>
      </w:r>
      <w:r w:rsidRPr="00001CF2">
        <w:rPr>
          <w:rStyle w:val="token"/>
          <w:color w:val="383A42"/>
          <w:lang w:val="en-US"/>
        </w:rPr>
        <w:t>,</w:t>
      </w:r>
      <w:r w:rsidRPr="00001CF2">
        <w:rPr>
          <w:rStyle w:val="token"/>
          <w:color w:val="494949"/>
          <w:lang w:val="en-US"/>
        </w:rPr>
        <w:t xml:space="preserve"> res</w:t>
      </w:r>
      <w:r w:rsidRPr="00001CF2">
        <w:rPr>
          <w:rStyle w:val="token"/>
          <w:color w:val="383A42"/>
          <w:lang w:val="en-US"/>
        </w:rPr>
        <w:t>,</w:t>
      </w:r>
      <w:r w:rsidRPr="00001CF2">
        <w:rPr>
          <w:rStyle w:val="token"/>
          <w:color w:val="494949"/>
          <w:lang w:val="en-US"/>
        </w:rPr>
        <w:t xml:space="preserve"> next</w:t>
      </w:r>
      <w:r w:rsidRPr="00001CF2">
        <w:rPr>
          <w:rStyle w:val="token"/>
          <w:color w:val="383A42"/>
          <w:lang w:val="en-US"/>
        </w:rPr>
        <w:t>)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=&gt;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A626A4"/>
          <w:lang w:val="en-US"/>
        </w:rPr>
        <w:t>const</w:t>
      </w:r>
      <w:r w:rsidRPr="00001CF2">
        <w:t xml:space="preserve"> end </w:t>
      </w:r>
      <w:r w:rsidRPr="00001CF2">
        <w:rPr>
          <w:rStyle w:val="token"/>
          <w:color w:val="4078F2"/>
          <w:lang w:val="en-US"/>
        </w:rPr>
        <w:t>=</w:t>
      </w:r>
      <w:r w:rsidRPr="00001CF2">
        <w:t xml:space="preserve"> httpRequestDurationMicroseconds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startTimer</w:t>
      </w:r>
      <w:r w:rsidRPr="00001CF2">
        <w:rPr>
          <w:rStyle w:val="token"/>
          <w:color w:val="383A42"/>
          <w:lang w:val="en-US"/>
        </w:rPr>
        <w:t>();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res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on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'finish'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()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=&gt;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</w:t>
      </w:r>
      <w:r w:rsidRPr="00001CF2">
        <w:rPr>
          <w:rStyle w:val="token"/>
          <w:color w:val="4078F2"/>
          <w:lang w:val="en-US"/>
        </w:rPr>
        <w:t>end</w:t>
      </w:r>
      <w:r w:rsidRPr="00001CF2">
        <w:rPr>
          <w:rStyle w:val="token"/>
          <w:color w:val="383A42"/>
          <w:lang w:val="en-US"/>
        </w:rPr>
        <w:t>({</w:t>
      </w:r>
      <w:r w:rsidRPr="00001CF2">
        <w:t xml:space="preserve">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  </w:t>
      </w:r>
      <w:r w:rsidRPr="00001CF2">
        <w:rPr>
          <w:rStyle w:val="token"/>
          <w:color w:val="E45649"/>
          <w:lang w:val="en-US"/>
        </w:rPr>
        <w:t>method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req</w:t>
      </w:r>
      <w:r w:rsidRPr="00001CF2">
        <w:rPr>
          <w:rStyle w:val="token"/>
          <w:color w:val="383A42"/>
          <w:lang w:val="en-US"/>
        </w:rPr>
        <w:t>.</w:t>
      </w:r>
      <w:r w:rsidRPr="00001CF2">
        <w:t>method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  </w:t>
      </w:r>
      <w:r w:rsidRPr="00001CF2">
        <w:rPr>
          <w:rStyle w:val="token"/>
          <w:color w:val="E45649"/>
          <w:lang w:val="en-US"/>
        </w:rPr>
        <w:t>route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req</w:t>
      </w:r>
      <w:r w:rsidRPr="00001CF2">
        <w:rPr>
          <w:rStyle w:val="token"/>
          <w:color w:val="383A42"/>
          <w:lang w:val="en-US"/>
        </w:rPr>
        <w:t>.</w:t>
      </w:r>
      <w:r w:rsidRPr="00001CF2">
        <w:t>route</w:t>
      </w:r>
      <w:r w:rsidRPr="00001CF2">
        <w:rPr>
          <w:rStyle w:val="token"/>
          <w:color w:val="383A42"/>
          <w:lang w:val="en-US"/>
        </w:rPr>
        <w:t>.</w:t>
      </w:r>
      <w:r w:rsidRPr="00001CF2">
        <w:t>path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  </w:t>
      </w:r>
      <w:r w:rsidRPr="00001CF2">
        <w:rPr>
          <w:rStyle w:val="token"/>
          <w:color w:val="E45649"/>
          <w:lang w:val="en-US"/>
        </w:rPr>
        <w:t>code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res</w:t>
      </w:r>
      <w:r w:rsidRPr="00001CF2">
        <w:rPr>
          <w:rStyle w:val="token"/>
          <w:color w:val="383A42"/>
          <w:lang w:val="en-US"/>
        </w:rPr>
        <w:t>.</w:t>
      </w:r>
      <w:r w:rsidRPr="00001CF2">
        <w:t xml:space="preserve">statusCode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</w:t>
      </w: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4078F2"/>
          <w:lang w:val="en-US"/>
        </w:rPr>
        <w:t>next</w:t>
      </w:r>
      <w:r w:rsidRPr="00001CF2">
        <w:rPr>
          <w:rStyle w:val="token"/>
          <w:color w:val="383A42"/>
          <w:lang w:val="en-US"/>
        </w:rPr>
        <w:t>();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  <w:lang w:val="en-US"/>
        </w:rPr>
        <w:t xml:space="preserve">// </w:t>
      </w:r>
      <w:r w:rsidRPr="00001CF2">
        <w:rPr>
          <w:rStyle w:val="token"/>
          <w:i/>
          <w:iCs/>
          <w:color w:val="A0A1A7"/>
        </w:rPr>
        <w:t>Эндпоинт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для</w:t>
      </w:r>
      <w:r w:rsidRPr="00001CF2">
        <w:rPr>
          <w:rStyle w:val="token"/>
          <w:i/>
          <w:iCs/>
          <w:color w:val="A0A1A7"/>
          <w:lang w:val="en-US"/>
        </w:rPr>
        <w:t xml:space="preserve"> Prometheus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app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get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'/metrics'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A626A4"/>
          <w:lang w:val="en-US"/>
        </w:rPr>
        <w:t>async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494949"/>
          <w:lang w:val="en-US"/>
        </w:rPr>
        <w:t>req</w:t>
      </w:r>
      <w:r w:rsidRPr="00001CF2">
        <w:rPr>
          <w:rStyle w:val="token"/>
          <w:color w:val="383A42"/>
          <w:lang w:val="en-US"/>
        </w:rPr>
        <w:t>,</w:t>
      </w:r>
      <w:r w:rsidRPr="00001CF2">
        <w:rPr>
          <w:rStyle w:val="token"/>
          <w:color w:val="494949"/>
          <w:lang w:val="en-US"/>
        </w:rPr>
        <w:t xml:space="preserve"> res</w:t>
      </w:r>
      <w:r w:rsidRPr="00001CF2">
        <w:rPr>
          <w:rStyle w:val="token"/>
          <w:color w:val="383A42"/>
          <w:lang w:val="en-US"/>
        </w:rPr>
        <w:t>)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=&gt;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res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set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'Content-Type'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register</w:t>
      </w:r>
      <w:r w:rsidRPr="00001CF2">
        <w:rPr>
          <w:rStyle w:val="token"/>
          <w:color w:val="383A42"/>
          <w:lang w:val="en-US"/>
        </w:rPr>
        <w:t>.</w:t>
      </w:r>
      <w:r w:rsidRPr="00001CF2">
        <w:t>contentType</w:t>
      </w:r>
      <w:r w:rsidRPr="00001CF2">
        <w:rPr>
          <w:rStyle w:val="token"/>
          <w:color w:val="383A42"/>
          <w:lang w:val="en-US"/>
        </w:rPr>
        <w:t>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res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end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A626A4"/>
          <w:lang w:val="en-US"/>
        </w:rPr>
        <w:t>await</w:t>
      </w:r>
      <w:r w:rsidRPr="00001CF2">
        <w:t xml:space="preserve"> register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metrics</w:t>
      </w:r>
      <w:r w:rsidRPr="00001CF2">
        <w:rPr>
          <w:rStyle w:val="token"/>
          <w:color w:val="383A42"/>
          <w:lang w:val="en-US"/>
        </w:rPr>
        <w:t>());</w:t>
      </w:r>
    </w:p>
    <w:p w:rsidR="00F84E6C" w:rsidRPr="00001CF2" w:rsidRDefault="00F84E6C" w:rsidP="00001CF2">
      <w:pPr>
        <w:pStyle w:val="af1"/>
        <w:shd w:val="clear" w:color="auto" w:fill="FFFFFF" w:themeFill="background1"/>
        <w:rPr>
          <w:rFonts w:cs="Courier New"/>
        </w:rPr>
      </w:pPr>
      <w:r w:rsidRPr="00001CF2">
        <w:rPr>
          <w:rStyle w:val="token"/>
          <w:color w:val="383A42"/>
        </w:rPr>
        <w:t>});</w:t>
      </w:r>
    </w:p>
    <w:p w:rsidR="0013631A" w:rsidRPr="00735987" w:rsidRDefault="00DD27CB" w:rsidP="00001CF2">
      <w:pPr>
        <w:pStyle w:val="2"/>
        <w:tabs>
          <w:tab w:val="left" w:pos="851"/>
        </w:tabs>
        <w:rPr>
          <w:lang w:val="ru-RU"/>
        </w:rPr>
      </w:pPr>
      <w:r w:rsidRPr="0013631A">
        <w:rPr>
          <w:lang w:val="ru-RU"/>
        </w:rPr>
        <w:br w:type="page"/>
      </w:r>
      <w:bookmarkStart w:id="69" w:name="_Toc194342120"/>
      <w:r w:rsidR="00001CF2" w:rsidRPr="0076181D">
        <w:rPr>
          <w:lang w:val="ru-RU"/>
        </w:rPr>
        <w:lastRenderedPageBreak/>
        <w:t xml:space="preserve"> </w:t>
      </w:r>
      <w:bookmarkStart w:id="70" w:name="_Toc199477451"/>
      <w:r w:rsidR="0013631A" w:rsidRPr="0076181D">
        <w:rPr>
          <w:lang w:val="ru-RU"/>
        </w:rPr>
        <w:t>Финальное тестирование с одновременным подключением клиентов</w:t>
      </w:r>
      <w:bookmarkEnd w:id="69"/>
      <w:bookmarkEnd w:id="70"/>
    </w:p>
    <w:p w:rsidR="0013631A" w:rsidRDefault="0013631A" w:rsidP="0013631A">
      <w:pPr>
        <w:rPr>
          <w:lang w:val="ru-RU"/>
        </w:rPr>
      </w:pPr>
      <w:r w:rsidRPr="00C76DE0">
        <w:rPr>
          <w:lang w:val="ru-RU"/>
        </w:rPr>
        <w:t>В рамках развертывания приложения из задания №2 используется Docker для обеспечения изоляции и стандартизации среды выполнения. Существующая конфигурация docker-compose.yaml позволяет запустить серверное приложение с автоматическим подключением к нему трех клиентских экземпляров.</w:t>
      </w:r>
    </w:p>
    <w:p w:rsidR="0013631A" w:rsidRDefault="0013631A" w:rsidP="0013631A">
      <w:pPr>
        <w:rPr>
          <w:lang w:val="ru-RU"/>
        </w:rPr>
      </w:pPr>
      <w:r w:rsidRPr="00C76DE0">
        <w:rPr>
          <w:lang w:val="ru-RU"/>
        </w:rPr>
        <w:t>При запуске композиции через команду</w:t>
      </w:r>
      <w:r w:rsidRPr="00C76DE0">
        <w:t> docker</w:t>
      </w:r>
      <w:r w:rsidRPr="00C76DE0">
        <w:rPr>
          <w:lang w:val="ru-RU"/>
        </w:rPr>
        <w:t xml:space="preserve"> </w:t>
      </w:r>
      <w:r w:rsidRPr="00C76DE0">
        <w:t>compose</w:t>
      </w:r>
      <w:r w:rsidRPr="00C76DE0">
        <w:rPr>
          <w:lang w:val="ru-RU"/>
        </w:rPr>
        <w:t xml:space="preserve"> </w:t>
      </w:r>
      <w:r w:rsidRPr="00C76DE0">
        <w:t>up </w:t>
      </w:r>
      <w:r w:rsidRPr="00C76DE0">
        <w:rPr>
          <w:lang w:val="ru-RU"/>
        </w:rPr>
        <w:t>система создаёт три идентичных экземпляра клиента (</w:t>
      </w:r>
      <w:r w:rsidRPr="00C76DE0">
        <w:t>replicas</w:t>
      </w:r>
      <w:r w:rsidRPr="00C76DE0">
        <w:rPr>
          <w:lang w:val="ru-RU"/>
        </w:rPr>
        <w:t xml:space="preserve">: 3), каждый из которых устанавливает соединение с сервером по </w:t>
      </w:r>
      <w:r w:rsidRPr="00C76DE0">
        <w:t>TCP</w:t>
      </w:r>
      <w:r w:rsidRPr="00C76DE0">
        <w:rPr>
          <w:lang w:val="ru-RU"/>
        </w:rPr>
        <w:t xml:space="preserve"> и отправляет данные клиента</w:t>
      </w:r>
    </w:p>
    <w:p w:rsidR="0013631A" w:rsidRDefault="0013631A" w:rsidP="0013631A">
      <w:pPr>
        <w:rPr>
          <w:lang w:val="ru-RU"/>
        </w:rPr>
      </w:pPr>
      <w:r w:rsidRPr="00C76DE0">
        <w:rPr>
          <w:lang w:val="ru-RU"/>
        </w:rPr>
        <w:t xml:space="preserve">Сервер обрабатывает входящие запросы, применяет к ним операцию реверса строки и отправляет обратно результат с авторской подписью. Вся коммуникация между серверными и клиентскими контейнерами происходит через выделенную </w:t>
      </w:r>
      <w:r w:rsidRPr="00C76DE0">
        <w:t>overlay</w:t>
      </w:r>
      <w:r w:rsidRPr="00C76DE0">
        <w:rPr>
          <w:lang w:val="ru-RU"/>
        </w:rPr>
        <w:t>-сеть</w:t>
      </w:r>
      <w:r w:rsidRPr="00C76DE0">
        <w:t> lab</w:t>
      </w:r>
      <w:r w:rsidRPr="00C76DE0">
        <w:rPr>
          <w:lang w:val="ru-RU"/>
        </w:rPr>
        <w:t>2</w:t>
      </w:r>
      <w:r w:rsidRPr="00C76DE0">
        <w:t>web</w:t>
      </w:r>
      <w:r w:rsidRPr="00C76DE0">
        <w:rPr>
          <w:lang w:val="ru-RU"/>
        </w:rPr>
        <w:t>, что обеспечивает изоляцию и безопасность взаимодействия.</w:t>
      </w:r>
    </w:p>
    <w:p w:rsidR="000C5BE9" w:rsidRPr="000C5BE9" w:rsidRDefault="000C5BE9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</w:p>
    <w:p w:rsidR="0013631A" w:rsidRPr="009A2609" w:rsidRDefault="009A2609" w:rsidP="000C5BE9">
      <w:pPr>
        <w:pStyle w:val="3"/>
        <w:rPr>
          <w:lang w:val="en-US"/>
        </w:rPr>
      </w:pPr>
      <w:r>
        <w:t>Клиент:</w:t>
      </w:r>
    </w:p>
    <w:p w:rsidR="0013631A" w:rsidRDefault="009A2609" w:rsidP="0013631A">
      <w:pPr>
        <w:pStyle w:val="Sod"/>
        <w:rPr>
          <w:lang w:val="ru-RU"/>
        </w:rPr>
      </w:pPr>
      <w:r>
        <w:rPr>
          <w:caps w:val="0"/>
          <w:noProof/>
          <w:lang w:val="ru-RU" w:eastAsia="ru-RU"/>
        </w:rPr>
        <w:drawing>
          <wp:inline distT="0" distB="0" distL="0" distR="0">
            <wp:extent cx="6480175" cy="2308562"/>
            <wp:effectExtent l="19050" t="0" r="0" b="0"/>
            <wp:docPr id="785" name="Рисунок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0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BE9" w:rsidRDefault="009A2609" w:rsidP="000C5BE9">
      <w:pPr>
        <w:pStyle w:val="3"/>
      </w:pPr>
      <w:r>
        <w:t>Сервер:</w:t>
      </w:r>
    </w:p>
    <w:p w:rsidR="0013631A" w:rsidRPr="00C76DE0" w:rsidRDefault="009A2609" w:rsidP="0013631A">
      <w:pPr>
        <w:spacing w:line="278" w:lineRule="auto"/>
        <w:rPr>
          <w:rFonts w:cs="Times New Roman (Основной текст"/>
          <w:caps/>
        </w:rPr>
      </w:pPr>
      <w:r>
        <w:rPr>
          <w:noProof/>
          <w:lang w:val="ru-RU" w:eastAsia="ru-RU"/>
        </w:rPr>
        <w:drawing>
          <wp:inline distT="0" distB="0" distL="0" distR="0">
            <wp:extent cx="6576483" cy="1794299"/>
            <wp:effectExtent l="19050" t="0" r="0" b="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262" cy="17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7CB" w:rsidRDefault="00DD27CB">
      <w:pPr>
        <w:spacing w:after="200" w:line="276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</w:p>
    <w:p w:rsidR="00BF0BBB" w:rsidRPr="000C5BE9" w:rsidRDefault="00BF0BBB" w:rsidP="000C5BE9">
      <w:pPr>
        <w:spacing w:after="200" w:line="276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 w:rsidRPr="003B0AF4">
        <w:rPr>
          <w:lang w:val="ru-RU"/>
        </w:rPr>
        <w:br w:type="page"/>
      </w:r>
    </w:p>
    <w:p w:rsidR="00B16AE8" w:rsidRDefault="00B16AE8" w:rsidP="00DD27CB">
      <w:pPr>
        <w:pStyle w:val="1"/>
      </w:pPr>
      <w:bookmarkStart w:id="71" w:name="_Toc199477453"/>
      <w:r w:rsidRPr="007730D3">
        <w:lastRenderedPageBreak/>
        <w:t>Вывод</w:t>
      </w:r>
      <w:bookmarkEnd w:id="71"/>
    </w:p>
    <w:p w:rsidR="000C5BE9" w:rsidRPr="000C5BE9" w:rsidRDefault="000C5BE9" w:rsidP="000C5BE9">
      <w:pPr>
        <w:ind w:left="-426"/>
        <w:rPr>
          <w:lang w:val="ru-RU"/>
        </w:rPr>
      </w:pPr>
      <w:r w:rsidRPr="000C5BE9">
        <w:rPr>
          <w:lang w:val="ru-RU"/>
        </w:rPr>
        <w:t>Разработана отказоустойчивая инфраструктура для кинотеатрального приложения: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Микросервисная архитектура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Автоматическое масштабирование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Балансировка нагрузки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Мониторинг и логирование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CI/CD-интеграция</w:t>
      </w:r>
    </w:p>
    <w:p w:rsidR="003C2960" w:rsidRDefault="003C2960" w:rsidP="00B65995">
      <w:pPr>
        <w:ind w:left="-426"/>
      </w:pPr>
    </w:p>
    <w:sectPr w:rsidR="003C2960" w:rsidSect="0001053D">
      <w:footerReference w:type="default" r:id="rId29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4B4A" w:rsidRDefault="00864B4A" w:rsidP="005406C7">
      <w:pPr>
        <w:spacing w:after="0" w:line="240" w:lineRule="auto"/>
      </w:pPr>
      <w:r>
        <w:separator/>
      </w:r>
    </w:p>
  </w:endnote>
  <w:endnote w:type="continuationSeparator" w:id="0">
    <w:p w:rsidR="00864B4A" w:rsidRDefault="00864B4A" w:rsidP="00540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1999131"/>
    </w:sdtPr>
    <w:sdtContent>
      <w:p w:rsidR="00001CF2" w:rsidRDefault="006722D0">
        <w:pPr>
          <w:pStyle w:val="ad"/>
          <w:jc w:val="right"/>
        </w:pPr>
        <w:fldSimple w:instr=" PAGE   \* MERGEFORMAT ">
          <w:r w:rsidR="00314AF0">
            <w:rPr>
              <w:noProof/>
            </w:rPr>
            <w:t>1</w:t>
          </w:r>
        </w:fldSimple>
      </w:p>
    </w:sdtContent>
  </w:sdt>
  <w:p w:rsidR="00001CF2" w:rsidRDefault="00001CF2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4B4A" w:rsidRDefault="00864B4A" w:rsidP="005406C7">
      <w:pPr>
        <w:spacing w:after="0" w:line="240" w:lineRule="auto"/>
      </w:pPr>
      <w:r>
        <w:separator/>
      </w:r>
    </w:p>
  </w:footnote>
  <w:footnote w:type="continuationSeparator" w:id="0">
    <w:p w:rsidR="00864B4A" w:rsidRDefault="00864B4A" w:rsidP="00540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C3A59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D2767D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BEAF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C647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ACDD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626A5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16CD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AE6A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428EF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CD34FA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5C966ADC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E0F544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E100026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A206BDC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849A46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0899BE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94431A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087F68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385A54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36E30E">
      <w:start w:val="1"/>
      <w:numFmt w:val="decimal"/>
      <w:lvlText w:val=""/>
      <w:lvlJc w:val="left"/>
    </w:lvl>
    <w:lvl w:ilvl="2" w:tplc="38B629BC">
      <w:start w:val="1"/>
      <w:numFmt w:val="decimal"/>
      <w:lvlText w:val=""/>
      <w:lvlJc w:val="left"/>
    </w:lvl>
    <w:lvl w:ilvl="3" w:tplc="7370F5EA">
      <w:start w:val="1"/>
      <w:numFmt w:val="decimal"/>
      <w:lvlText w:val=""/>
      <w:lvlJc w:val="left"/>
    </w:lvl>
    <w:lvl w:ilvl="4" w:tplc="B8D8DB78">
      <w:start w:val="1"/>
      <w:numFmt w:val="decimal"/>
      <w:lvlText w:val=""/>
      <w:lvlJc w:val="left"/>
    </w:lvl>
    <w:lvl w:ilvl="5" w:tplc="177C3230">
      <w:start w:val="1"/>
      <w:numFmt w:val="decimal"/>
      <w:lvlText w:val=""/>
      <w:lvlJc w:val="left"/>
    </w:lvl>
    <w:lvl w:ilvl="6" w:tplc="D5781EC4">
      <w:start w:val="1"/>
      <w:numFmt w:val="decimal"/>
      <w:lvlText w:val=""/>
      <w:lvlJc w:val="left"/>
    </w:lvl>
    <w:lvl w:ilvl="7" w:tplc="CC6E4E02">
      <w:start w:val="1"/>
      <w:numFmt w:val="decimal"/>
      <w:lvlText w:val=""/>
      <w:lvlJc w:val="left"/>
    </w:lvl>
    <w:lvl w:ilvl="8" w:tplc="1BE6A162">
      <w:start w:val="1"/>
      <w:numFmt w:val="decimal"/>
      <w:lvlText w:val=""/>
      <w:lvlJc w:val="left"/>
    </w:lvl>
  </w:abstractNum>
  <w:abstractNum w:abstractNumId="3">
    <w:nsid w:val="01097004"/>
    <w:multiLevelType w:val="multilevel"/>
    <w:tmpl w:val="51F8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6104A0"/>
    <w:multiLevelType w:val="multilevel"/>
    <w:tmpl w:val="2DB27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37559E2"/>
    <w:multiLevelType w:val="multilevel"/>
    <w:tmpl w:val="14F0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3F31F8D"/>
    <w:multiLevelType w:val="multilevel"/>
    <w:tmpl w:val="17649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6784727"/>
    <w:multiLevelType w:val="multilevel"/>
    <w:tmpl w:val="D534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A3F405B"/>
    <w:multiLevelType w:val="multilevel"/>
    <w:tmpl w:val="6D385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A5E7A23"/>
    <w:multiLevelType w:val="multilevel"/>
    <w:tmpl w:val="EA380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1577181"/>
    <w:multiLevelType w:val="multilevel"/>
    <w:tmpl w:val="75BE5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4F70C9D"/>
    <w:multiLevelType w:val="multilevel"/>
    <w:tmpl w:val="2B7A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B2779D"/>
    <w:multiLevelType w:val="multilevel"/>
    <w:tmpl w:val="180E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2070C0"/>
    <w:multiLevelType w:val="multilevel"/>
    <w:tmpl w:val="97004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73C1B46"/>
    <w:multiLevelType w:val="multilevel"/>
    <w:tmpl w:val="FBDA6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793175D"/>
    <w:multiLevelType w:val="hybridMultilevel"/>
    <w:tmpl w:val="17849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254DDF"/>
    <w:multiLevelType w:val="multilevel"/>
    <w:tmpl w:val="48007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E100DF9"/>
    <w:multiLevelType w:val="multilevel"/>
    <w:tmpl w:val="7D049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1A91B73"/>
    <w:multiLevelType w:val="multilevel"/>
    <w:tmpl w:val="A6F6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1AC03CD"/>
    <w:multiLevelType w:val="multilevel"/>
    <w:tmpl w:val="F918B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584" w:hanging="504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>
    <w:nsid w:val="23EE219E"/>
    <w:multiLevelType w:val="multilevel"/>
    <w:tmpl w:val="BCB8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4F20309"/>
    <w:multiLevelType w:val="multilevel"/>
    <w:tmpl w:val="3E0A9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7DD13A6"/>
    <w:multiLevelType w:val="multilevel"/>
    <w:tmpl w:val="FEAA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89D56C9"/>
    <w:multiLevelType w:val="hybridMultilevel"/>
    <w:tmpl w:val="480E8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4D38C5"/>
    <w:multiLevelType w:val="multilevel"/>
    <w:tmpl w:val="4C18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2E5A7811"/>
    <w:multiLevelType w:val="multilevel"/>
    <w:tmpl w:val="D52E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18B5734"/>
    <w:multiLevelType w:val="multilevel"/>
    <w:tmpl w:val="612E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22A4098"/>
    <w:multiLevelType w:val="multilevel"/>
    <w:tmpl w:val="AF666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2AA5C92"/>
    <w:multiLevelType w:val="multilevel"/>
    <w:tmpl w:val="2336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7D351DD"/>
    <w:multiLevelType w:val="multilevel"/>
    <w:tmpl w:val="A0183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E6B4DDB"/>
    <w:multiLevelType w:val="hybridMultilevel"/>
    <w:tmpl w:val="A8F08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A8CC4034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1331615"/>
    <w:multiLevelType w:val="hybridMultilevel"/>
    <w:tmpl w:val="24A2D30C"/>
    <w:lvl w:ilvl="0" w:tplc="E97E1CEC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1F34837"/>
    <w:multiLevelType w:val="multilevel"/>
    <w:tmpl w:val="77800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2B67C0E"/>
    <w:multiLevelType w:val="multilevel"/>
    <w:tmpl w:val="CEFA0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6E75809"/>
    <w:multiLevelType w:val="multilevel"/>
    <w:tmpl w:val="24821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7FD07FE"/>
    <w:multiLevelType w:val="hybridMultilevel"/>
    <w:tmpl w:val="751E5C02"/>
    <w:lvl w:ilvl="0" w:tplc="0C3A59E4">
      <w:start w:val="1"/>
      <w:numFmt w:val="bullet"/>
      <w:lvlText w:val="-"/>
      <w:lvlJc w:val="left"/>
      <w:pPr>
        <w:ind w:left="720" w:hanging="360"/>
      </w:pPr>
      <w:rPr>
        <w:rFonts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B331FD4"/>
    <w:multiLevelType w:val="multilevel"/>
    <w:tmpl w:val="7CF42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FF237FB"/>
    <w:multiLevelType w:val="multilevel"/>
    <w:tmpl w:val="C094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1487CC1"/>
    <w:multiLevelType w:val="multilevel"/>
    <w:tmpl w:val="99A6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19C1D45"/>
    <w:multiLevelType w:val="multilevel"/>
    <w:tmpl w:val="42263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51847E4"/>
    <w:multiLevelType w:val="multilevel"/>
    <w:tmpl w:val="756C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60F4255"/>
    <w:multiLevelType w:val="multilevel"/>
    <w:tmpl w:val="D812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8382783"/>
    <w:multiLevelType w:val="multilevel"/>
    <w:tmpl w:val="F4A64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AF358F5"/>
    <w:multiLevelType w:val="multilevel"/>
    <w:tmpl w:val="FD6E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01D1637"/>
    <w:multiLevelType w:val="multilevel"/>
    <w:tmpl w:val="EE6C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34E045B"/>
    <w:multiLevelType w:val="multilevel"/>
    <w:tmpl w:val="B104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515346C"/>
    <w:multiLevelType w:val="multilevel"/>
    <w:tmpl w:val="BB6C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93E40BE"/>
    <w:multiLevelType w:val="hybridMultilevel"/>
    <w:tmpl w:val="84309FD8"/>
    <w:lvl w:ilvl="0" w:tplc="E39EE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A8A0794"/>
    <w:multiLevelType w:val="multilevel"/>
    <w:tmpl w:val="C3D8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6B3B0B8D"/>
    <w:multiLevelType w:val="multilevel"/>
    <w:tmpl w:val="870EB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1DC5E2D"/>
    <w:multiLevelType w:val="multilevel"/>
    <w:tmpl w:val="5B38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C115F39"/>
    <w:multiLevelType w:val="multilevel"/>
    <w:tmpl w:val="D560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DA90B60"/>
    <w:multiLevelType w:val="multilevel"/>
    <w:tmpl w:val="16CA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F995865"/>
    <w:multiLevelType w:val="hybridMultilevel"/>
    <w:tmpl w:val="BF824E2A"/>
    <w:lvl w:ilvl="0" w:tplc="26EEE242">
      <w:start w:val="1"/>
      <w:numFmt w:val="decimal"/>
      <w:pStyle w:val="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0"/>
  </w:num>
  <w:num w:numId="3">
    <w:abstractNumId w:val="0"/>
  </w:num>
  <w:num w:numId="4">
    <w:abstractNumId w:val="1"/>
  </w:num>
  <w:num w:numId="5">
    <w:abstractNumId w:val="2"/>
  </w:num>
  <w:num w:numId="6">
    <w:abstractNumId w:val="16"/>
  </w:num>
  <w:num w:numId="7">
    <w:abstractNumId w:val="11"/>
  </w:num>
  <w:num w:numId="8">
    <w:abstractNumId w:val="26"/>
  </w:num>
  <w:num w:numId="9">
    <w:abstractNumId w:val="31"/>
  </w:num>
  <w:num w:numId="10">
    <w:abstractNumId w:val="10"/>
  </w:num>
  <w:num w:numId="11">
    <w:abstractNumId w:val="20"/>
  </w:num>
  <w:num w:numId="12">
    <w:abstractNumId w:val="25"/>
  </w:num>
  <w:num w:numId="13">
    <w:abstractNumId w:val="29"/>
  </w:num>
  <w:num w:numId="14">
    <w:abstractNumId w:val="47"/>
  </w:num>
  <w:num w:numId="15">
    <w:abstractNumId w:val="13"/>
  </w:num>
  <w:num w:numId="16">
    <w:abstractNumId w:val="6"/>
  </w:num>
  <w:num w:numId="17">
    <w:abstractNumId w:val="17"/>
  </w:num>
  <w:num w:numId="18">
    <w:abstractNumId w:val="5"/>
  </w:num>
  <w:num w:numId="19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39"/>
  </w:num>
  <w:num w:numId="22">
    <w:abstractNumId w:val="43"/>
  </w:num>
  <w:num w:numId="23">
    <w:abstractNumId w:val="22"/>
  </w:num>
  <w:num w:numId="24">
    <w:abstractNumId w:val="51"/>
  </w:num>
  <w:num w:numId="25">
    <w:abstractNumId w:val="34"/>
  </w:num>
  <w:num w:numId="26">
    <w:abstractNumId w:val="52"/>
  </w:num>
  <w:num w:numId="27">
    <w:abstractNumId w:val="21"/>
  </w:num>
  <w:num w:numId="28">
    <w:abstractNumId w:val="8"/>
  </w:num>
  <w:num w:numId="29">
    <w:abstractNumId w:val="28"/>
  </w:num>
  <w:num w:numId="30">
    <w:abstractNumId w:val="9"/>
  </w:num>
  <w:num w:numId="31">
    <w:abstractNumId w:val="41"/>
  </w:num>
  <w:num w:numId="32">
    <w:abstractNumId w:val="35"/>
  </w:num>
  <w:num w:numId="33">
    <w:abstractNumId w:val="53"/>
    <w:lvlOverride w:ilvl="0">
      <w:startOverride w:val="1"/>
    </w:lvlOverride>
  </w:num>
  <w:num w:numId="34">
    <w:abstractNumId w:val="53"/>
    <w:lvlOverride w:ilvl="0">
      <w:startOverride w:val="1"/>
    </w:lvlOverride>
  </w:num>
  <w:num w:numId="35">
    <w:abstractNumId w:val="44"/>
  </w:num>
  <w:num w:numId="36">
    <w:abstractNumId w:val="27"/>
  </w:num>
  <w:num w:numId="37">
    <w:abstractNumId w:val="50"/>
  </w:num>
  <w:num w:numId="38">
    <w:abstractNumId w:val="14"/>
  </w:num>
  <w:num w:numId="39">
    <w:abstractNumId w:val="49"/>
  </w:num>
  <w:num w:numId="40">
    <w:abstractNumId w:val="53"/>
    <w:lvlOverride w:ilvl="0">
      <w:startOverride w:val="1"/>
    </w:lvlOverride>
  </w:num>
  <w:num w:numId="41">
    <w:abstractNumId w:val="32"/>
  </w:num>
  <w:num w:numId="42">
    <w:abstractNumId w:val="45"/>
  </w:num>
  <w:num w:numId="43">
    <w:abstractNumId w:val="38"/>
  </w:num>
  <w:num w:numId="44">
    <w:abstractNumId w:val="53"/>
    <w:lvlOverride w:ilvl="0">
      <w:startOverride w:val="1"/>
    </w:lvlOverride>
  </w:num>
  <w:num w:numId="45">
    <w:abstractNumId w:val="46"/>
  </w:num>
  <w:num w:numId="46">
    <w:abstractNumId w:val="4"/>
  </w:num>
  <w:num w:numId="47">
    <w:abstractNumId w:val="53"/>
    <w:lvlOverride w:ilvl="0">
      <w:startOverride w:val="1"/>
    </w:lvlOverride>
  </w:num>
  <w:num w:numId="48">
    <w:abstractNumId w:val="24"/>
  </w:num>
  <w:num w:numId="49">
    <w:abstractNumId w:val="18"/>
  </w:num>
  <w:num w:numId="50">
    <w:abstractNumId w:val="53"/>
  </w:num>
  <w:num w:numId="51">
    <w:abstractNumId w:val="53"/>
    <w:lvlOverride w:ilvl="0">
      <w:startOverride w:val="1"/>
    </w:lvlOverride>
  </w:num>
  <w:num w:numId="52">
    <w:abstractNumId w:val="15"/>
  </w:num>
  <w:num w:numId="53">
    <w:abstractNumId w:val="23"/>
  </w:num>
  <w:num w:numId="54">
    <w:abstractNumId w:val="7"/>
  </w:num>
  <w:num w:numId="55">
    <w:abstractNumId w:val="40"/>
  </w:num>
  <w:num w:numId="56">
    <w:abstractNumId w:val="33"/>
  </w:num>
  <w:num w:numId="57">
    <w:abstractNumId w:val="53"/>
    <w:lvlOverride w:ilvl="0">
      <w:startOverride w:val="1"/>
    </w:lvlOverride>
  </w:num>
  <w:num w:numId="58">
    <w:abstractNumId w:val="37"/>
  </w:num>
  <w:num w:numId="59">
    <w:abstractNumId w:val="42"/>
  </w:num>
  <w:num w:numId="60">
    <w:abstractNumId w:val="3"/>
  </w:num>
  <w:num w:numId="61">
    <w:abstractNumId w:val="48"/>
  </w:num>
  <w:num w:numId="62">
    <w:abstractNumId w:val="36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6AE8"/>
    <w:rsid w:val="00001CF2"/>
    <w:rsid w:val="0001053D"/>
    <w:rsid w:val="000239FB"/>
    <w:rsid w:val="000461FE"/>
    <w:rsid w:val="00054594"/>
    <w:rsid w:val="000609CA"/>
    <w:rsid w:val="0006340D"/>
    <w:rsid w:val="00063E90"/>
    <w:rsid w:val="000A25D4"/>
    <w:rsid w:val="000B5CC7"/>
    <w:rsid w:val="000C5BE9"/>
    <w:rsid w:val="000E4B8C"/>
    <w:rsid w:val="00105060"/>
    <w:rsid w:val="00110BF6"/>
    <w:rsid w:val="0012285A"/>
    <w:rsid w:val="0013631A"/>
    <w:rsid w:val="001912A0"/>
    <w:rsid w:val="001A1B92"/>
    <w:rsid w:val="001A2801"/>
    <w:rsid w:val="001A6E0A"/>
    <w:rsid w:val="001C474C"/>
    <w:rsid w:val="002013AF"/>
    <w:rsid w:val="00206DA5"/>
    <w:rsid w:val="00215A9B"/>
    <w:rsid w:val="00217D33"/>
    <w:rsid w:val="00232E49"/>
    <w:rsid w:val="00266742"/>
    <w:rsid w:val="002731CB"/>
    <w:rsid w:val="002E185C"/>
    <w:rsid w:val="002E50AA"/>
    <w:rsid w:val="002F06B2"/>
    <w:rsid w:val="002F180C"/>
    <w:rsid w:val="00307CF0"/>
    <w:rsid w:val="00314AF0"/>
    <w:rsid w:val="003B0AF4"/>
    <w:rsid w:val="003C27BE"/>
    <w:rsid w:val="003C2960"/>
    <w:rsid w:val="003C4A37"/>
    <w:rsid w:val="003C58C5"/>
    <w:rsid w:val="003D02D3"/>
    <w:rsid w:val="003F45C8"/>
    <w:rsid w:val="003F6CDE"/>
    <w:rsid w:val="00407C88"/>
    <w:rsid w:val="00452F09"/>
    <w:rsid w:val="004970BB"/>
    <w:rsid w:val="004C4746"/>
    <w:rsid w:val="005115A7"/>
    <w:rsid w:val="0051250F"/>
    <w:rsid w:val="00512725"/>
    <w:rsid w:val="00516B0F"/>
    <w:rsid w:val="005406C7"/>
    <w:rsid w:val="00544E7C"/>
    <w:rsid w:val="00556CAE"/>
    <w:rsid w:val="005B6C6E"/>
    <w:rsid w:val="005C7E95"/>
    <w:rsid w:val="005D26F4"/>
    <w:rsid w:val="005F5EEB"/>
    <w:rsid w:val="005F7D74"/>
    <w:rsid w:val="006072E2"/>
    <w:rsid w:val="00662A6B"/>
    <w:rsid w:val="00671452"/>
    <w:rsid w:val="006722D0"/>
    <w:rsid w:val="006C28B4"/>
    <w:rsid w:val="006C3D64"/>
    <w:rsid w:val="006F4C1D"/>
    <w:rsid w:val="007351DC"/>
    <w:rsid w:val="00747BD8"/>
    <w:rsid w:val="0075602B"/>
    <w:rsid w:val="007647C9"/>
    <w:rsid w:val="00777180"/>
    <w:rsid w:val="007814A0"/>
    <w:rsid w:val="007832D9"/>
    <w:rsid w:val="00784B3D"/>
    <w:rsid w:val="007A3F3E"/>
    <w:rsid w:val="007B630B"/>
    <w:rsid w:val="007D52D6"/>
    <w:rsid w:val="007D7D47"/>
    <w:rsid w:val="007E1F27"/>
    <w:rsid w:val="00822BCD"/>
    <w:rsid w:val="008575A1"/>
    <w:rsid w:val="00864B4A"/>
    <w:rsid w:val="00884E7D"/>
    <w:rsid w:val="008B2DCB"/>
    <w:rsid w:val="008B59FD"/>
    <w:rsid w:val="008F3131"/>
    <w:rsid w:val="008F4EBC"/>
    <w:rsid w:val="008F7451"/>
    <w:rsid w:val="00901006"/>
    <w:rsid w:val="00914575"/>
    <w:rsid w:val="0096768C"/>
    <w:rsid w:val="009A2609"/>
    <w:rsid w:val="009B0F9C"/>
    <w:rsid w:val="009F4BD6"/>
    <w:rsid w:val="00A012E3"/>
    <w:rsid w:val="00A054F5"/>
    <w:rsid w:val="00A07276"/>
    <w:rsid w:val="00A166E1"/>
    <w:rsid w:val="00A61BDB"/>
    <w:rsid w:val="00A8204F"/>
    <w:rsid w:val="00A82C6C"/>
    <w:rsid w:val="00A92FB5"/>
    <w:rsid w:val="00A978C5"/>
    <w:rsid w:val="00AA3B60"/>
    <w:rsid w:val="00AC72F5"/>
    <w:rsid w:val="00AD3888"/>
    <w:rsid w:val="00AF1AED"/>
    <w:rsid w:val="00B14DB3"/>
    <w:rsid w:val="00B16AE8"/>
    <w:rsid w:val="00B269ED"/>
    <w:rsid w:val="00B41BDF"/>
    <w:rsid w:val="00B46D0B"/>
    <w:rsid w:val="00B65995"/>
    <w:rsid w:val="00B7486C"/>
    <w:rsid w:val="00BF0714"/>
    <w:rsid w:val="00BF0BBB"/>
    <w:rsid w:val="00BF32BE"/>
    <w:rsid w:val="00C92E4A"/>
    <w:rsid w:val="00CB6E2A"/>
    <w:rsid w:val="00CD6F09"/>
    <w:rsid w:val="00D341A5"/>
    <w:rsid w:val="00D61F87"/>
    <w:rsid w:val="00D6373C"/>
    <w:rsid w:val="00D80B79"/>
    <w:rsid w:val="00DD27CB"/>
    <w:rsid w:val="00DF5DB5"/>
    <w:rsid w:val="00E1119E"/>
    <w:rsid w:val="00E31451"/>
    <w:rsid w:val="00F15198"/>
    <w:rsid w:val="00F249C0"/>
    <w:rsid w:val="00F551F9"/>
    <w:rsid w:val="00F80F30"/>
    <w:rsid w:val="00F84E6C"/>
    <w:rsid w:val="00F96037"/>
    <w:rsid w:val="00FD07E3"/>
    <w:rsid w:val="00FD25A0"/>
    <w:rsid w:val="00FE6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27CB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DD27CB"/>
    <w:pPr>
      <w:keepNext/>
      <w:keepLines/>
      <w:spacing w:before="480" w:after="24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C28B4"/>
    <w:pPr>
      <w:keepNext/>
      <w:keepLines/>
      <w:numPr>
        <w:numId w:val="9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6C28B4"/>
    <w:pPr>
      <w:numPr>
        <w:ilvl w:val="1"/>
        <w:numId w:val="1"/>
      </w:numPr>
      <w:outlineLvl w:val="2"/>
    </w:pPr>
    <w:rPr>
      <w:sz w:val="24"/>
      <w:szCs w:val="24"/>
      <w:lang w:val="ru-RU"/>
    </w:rPr>
  </w:style>
  <w:style w:type="paragraph" w:styleId="4">
    <w:name w:val="heading 4"/>
    <w:basedOn w:val="3"/>
    <w:next w:val="a"/>
    <w:link w:val="40"/>
    <w:uiPriority w:val="9"/>
    <w:unhideWhenUsed/>
    <w:qFormat/>
    <w:rsid w:val="00A8204F"/>
    <w:pPr>
      <w:numPr>
        <w:ilvl w:val="2"/>
      </w:numPr>
      <w:tabs>
        <w:tab w:val="left" w:pos="1701"/>
        <w:tab w:val="left" w:pos="1843"/>
      </w:tabs>
      <w:ind w:left="1276" w:hanging="196"/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F80F30"/>
    <w:pPr>
      <w:spacing w:before="120" w:after="120"/>
      <w:outlineLvl w:val="4"/>
    </w:pPr>
    <w:rPr>
      <w:b/>
      <w:bCs/>
      <w:lang w:val="ru-RU"/>
    </w:rPr>
  </w:style>
  <w:style w:type="paragraph" w:styleId="6">
    <w:name w:val="heading 6"/>
    <w:basedOn w:val="a0"/>
    <w:next w:val="a"/>
    <w:link w:val="60"/>
    <w:uiPriority w:val="9"/>
    <w:unhideWhenUsed/>
    <w:qFormat/>
    <w:rsid w:val="000239FB"/>
    <w:pPr>
      <w:numPr>
        <w:numId w:val="50"/>
      </w:numPr>
      <w:spacing w:before="120"/>
      <w:outlineLvl w:val="5"/>
    </w:pPr>
    <w:rPr>
      <w:b/>
      <w:bCs/>
      <w:lang w:val="ru-RU"/>
    </w:rPr>
  </w:style>
  <w:style w:type="paragraph" w:styleId="7">
    <w:name w:val="heading 7"/>
    <w:basedOn w:val="5"/>
    <w:next w:val="a"/>
    <w:link w:val="70"/>
    <w:uiPriority w:val="9"/>
    <w:unhideWhenUsed/>
    <w:qFormat/>
    <w:rsid w:val="000239FB"/>
    <w:pPr>
      <w:ind w:left="567"/>
      <w:outlineLvl w:val="6"/>
    </w:pPr>
    <w:rPr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D27CB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C28B4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US"/>
    </w:rPr>
  </w:style>
  <w:style w:type="table" w:styleId="a4">
    <w:name w:val="Table Grid"/>
    <w:basedOn w:val="a2"/>
    <w:uiPriority w:val="59"/>
    <w:qFormat/>
    <w:rsid w:val="00B16A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List Paragraph"/>
    <w:basedOn w:val="a"/>
    <w:uiPriority w:val="34"/>
    <w:qFormat/>
    <w:rsid w:val="00B16AE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16AE8"/>
    <w:pPr>
      <w:spacing w:line="276" w:lineRule="auto"/>
      <w:outlineLvl w:val="9"/>
    </w:pPr>
  </w:style>
  <w:style w:type="paragraph" w:styleId="a6">
    <w:name w:val="Document Map"/>
    <w:basedOn w:val="a"/>
    <w:link w:val="a7"/>
    <w:uiPriority w:val="99"/>
    <w:semiHidden/>
    <w:unhideWhenUsed/>
    <w:rsid w:val="00B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1"/>
    <w:link w:val="a6"/>
    <w:uiPriority w:val="99"/>
    <w:semiHidden/>
    <w:rsid w:val="00B16AE8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C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3C27BE"/>
    <w:rPr>
      <w:rFonts w:ascii="Tahoma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unhideWhenUsed/>
    <w:qFormat/>
    <w:rsid w:val="00BF07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F0714"/>
    <w:pPr>
      <w:spacing w:after="100"/>
      <w:ind w:left="220"/>
    </w:pPr>
  </w:style>
  <w:style w:type="character" w:styleId="aa">
    <w:name w:val="Hyperlink"/>
    <w:basedOn w:val="a1"/>
    <w:uiPriority w:val="99"/>
    <w:unhideWhenUsed/>
    <w:rsid w:val="00BF0714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semiHidden/>
    <w:rsid w:val="005406C7"/>
    <w:rPr>
      <w:lang w:val="en-US"/>
    </w:rPr>
  </w:style>
  <w:style w:type="paragraph" w:styleId="ad">
    <w:name w:val="footer"/>
    <w:basedOn w:val="a"/>
    <w:link w:val="ae"/>
    <w:uiPriority w:val="99"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406C7"/>
    <w:rPr>
      <w:lang w:val="en-US"/>
    </w:rPr>
  </w:style>
  <w:style w:type="character" w:customStyle="1" w:styleId="30">
    <w:name w:val="Заголовок 3 Знак"/>
    <w:basedOn w:val="a1"/>
    <w:link w:val="3"/>
    <w:uiPriority w:val="9"/>
    <w:rsid w:val="006C28B4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406C7"/>
    <w:pPr>
      <w:spacing w:after="100" w:line="276" w:lineRule="auto"/>
      <w:ind w:left="440"/>
    </w:pPr>
    <w:rPr>
      <w:rFonts w:eastAsiaTheme="minorEastAsia"/>
      <w:lang w:val="ru-RU"/>
    </w:rPr>
  </w:style>
  <w:style w:type="character" w:customStyle="1" w:styleId="40">
    <w:name w:val="Заголовок 4 Знак"/>
    <w:basedOn w:val="a1"/>
    <w:link w:val="4"/>
    <w:uiPriority w:val="9"/>
    <w:rsid w:val="00A8204F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0E4B8C"/>
    <w:rPr>
      <w:rFonts w:ascii="Times New Roman" w:hAnsi="Times New Roman" w:cs="Times New Roman"/>
      <w:sz w:val="24"/>
      <w:szCs w:val="24"/>
    </w:rPr>
  </w:style>
  <w:style w:type="paragraph" w:customStyle="1" w:styleId="FencedCodeDockerfile">
    <w:name w:val="FencedCode.Dockerfile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character" w:customStyle="1" w:styleId="InlineCode">
    <w:name w:val="InlineCode"/>
    <w:rsid w:val="00784B3D"/>
    <w:rPr>
      <w:rFonts w:ascii="Consolas" w:eastAsia="Consolas" w:hAnsi="Consolas" w:cs="Consolas"/>
      <w:color w:val="C7254E"/>
      <w:sz w:val="20"/>
      <w:szCs w:val="20"/>
      <w:highlight w:val="white"/>
    </w:rPr>
  </w:style>
  <w:style w:type="paragraph" w:customStyle="1" w:styleId="FencedCodebash">
    <w:name w:val="FencedCode.bash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customStyle="1" w:styleId="FencedCodejs">
    <w:name w:val="FencedCode.js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customStyle="1" w:styleId="FencedCodeyaml">
    <w:name w:val="FencedCode.yaml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customStyle="1" w:styleId="FencedCodenginx">
    <w:name w:val="FencedCode.nginx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92E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92E4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1"/>
    <w:rsid w:val="00105060"/>
  </w:style>
  <w:style w:type="paragraph" w:customStyle="1" w:styleId="ds-markdown-paragraph">
    <w:name w:val="ds-markdown-paragraph"/>
    <w:basedOn w:val="a"/>
    <w:rsid w:val="005115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0">
    <w:name w:val="Strong"/>
    <w:basedOn w:val="a1"/>
    <w:uiPriority w:val="22"/>
    <w:qFormat/>
    <w:rsid w:val="005115A7"/>
    <w:rPr>
      <w:b/>
      <w:bCs/>
    </w:rPr>
  </w:style>
  <w:style w:type="character" w:customStyle="1" w:styleId="code-info-button-text">
    <w:name w:val="code-info-button-text"/>
    <w:basedOn w:val="a1"/>
    <w:rsid w:val="005115A7"/>
  </w:style>
  <w:style w:type="character" w:customStyle="1" w:styleId="d813de27">
    <w:name w:val="d813de27"/>
    <w:basedOn w:val="a1"/>
    <w:rsid w:val="000A25D4"/>
  </w:style>
  <w:style w:type="character" w:styleId="HTML1">
    <w:name w:val="HTML Code"/>
    <w:basedOn w:val="a1"/>
    <w:uiPriority w:val="99"/>
    <w:semiHidden/>
    <w:unhideWhenUsed/>
    <w:rsid w:val="000A25D4"/>
    <w:rPr>
      <w:rFonts w:ascii="Courier New" w:eastAsia="Times New Roman" w:hAnsi="Courier New" w:cs="Courier New"/>
      <w:sz w:val="20"/>
      <w:szCs w:val="20"/>
    </w:rPr>
  </w:style>
  <w:style w:type="paragraph" w:styleId="af1">
    <w:name w:val="No Spacing"/>
    <w:basedOn w:val="a"/>
    <w:uiPriority w:val="1"/>
    <w:qFormat/>
    <w:rsid w:val="00F80F30"/>
    <w:pPr>
      <w:shd w:val="clear" w:color="auto" w:fill="D9D9D9" w:themeFill="background1" w:themeFillShade="D9"/>
      <w:spacing w:after="0"/>
    </w:pPr>
    <w:rPr>
      <w:rFonts w:ascii="Consolas" w:hAnsi="Consolas"/>
      <w:sz w:val="18"/>
      <w:szCs w:val="18"/>
      <w:lang w:val="ru-RU"/>
    </w:rPr>
  </w:style>
  <w:style w:type="character" w:customStyle="1" w:styleId="50">
    <w:name w:val="Заголовок 5 Знак"/>
    <w:basedOn w:val="a1"/>
    <w:link w:val="5"/>
    <w:uiPriority w:val="9"/>
    <w:rsid w:val="00F80F30"/>
    <w:rPr>
      <w:b/>
      <w:bCs/>
    </w:rPr>
  </w:style>
  <w:style w:type="character" w:customStyle="1" w:styleId="60">
    <w:name w:val="Заголовок 6 Знак"/>
    <w:basedOn w:val="a1"/>
    <w:link w:val="6"/>
    <w:uiPriority w:val="9"/>
    <w:rsid w:val="000239FB"/>
    <w:rPr>
      <w:b/>
      <w:bCs/>
    </w:rPr>
  </w:style>
  <w:style w:type="character" w:customStyle="1" w:styleId="70">
    <w:name w:val="Заголовок 7 Знак"/>
    <w:basedOn w:val="a1"/>
    <w:link w:val="7"/>
    <w:uiPriority w:val="9"/>
    <w:rsid w:val="000239FB"/>
    <w:rPr>
      <w:b/>
      <w:bCs/>
      <w:lang w:val="en-US"/>
    </w:rPr>
  </w:style>
  <w:style w:type="character" w:customStyle="1" w:styleId="hljs-builtin">
    <w:name w:val="hljs-built_in"/>
    <w:basedOn w:val="a1"/>
    <w:rsid w:val="00A07276"/>
  </w:style>
  <w:style w:type="paragraph" w:customStyle="1" w:styleId="Sod">
    <w:name w:val="Sod"/>
    <w:basedOn w:val="11"/>
    <w:rsid w:val="0013631A"/>
    <w:pPr>
      <w:tabs>
        <w:tab w:val="left" w:pos="0"/>
        <w:tab w:val="left" w:pos="284"/>
        <w:tab w:val="left" w:pos="993"/>
        <w:tab w:val="left" w:pos="1134"/>
        <w:tab w:val="right" w:leader="dot" w:pos="10490"/>
      </w:tabs>
      <w:spacing w:after="0" w:line="360" w:lineRule="auto"/>
      <w:jc w:val="center"/>
    </w:pPr>
    <w:rPr>
      <w:rFonts w:ascii="Times New Roman" w:hAnsi="Times New Roman" w:cs="Times New Roman (Основной текст"/>
      <w:caps/>
      <w:color w:val="000000" w:themeColor="text1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64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35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59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4065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63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35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15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5816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701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923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89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8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756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0881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1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0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326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5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75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301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4563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1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8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16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00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8615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1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8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6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1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0016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45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7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2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42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89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84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6433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92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8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8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7940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67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448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22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23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95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45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45376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538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8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1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95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3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58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1808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09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4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2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7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41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61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4509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32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1737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4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72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62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30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01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3398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4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7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55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5120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66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71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3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43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71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50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56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1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7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22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3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44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83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5760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76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8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8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01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46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51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998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19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45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56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173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34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4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4969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2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2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9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644609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63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546954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9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9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47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56149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701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3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83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5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09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10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1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7767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39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5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2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7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94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63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00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9403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09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6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149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2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9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45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775476">
                                  <w:marLeft w:val="0"/>
                                  <w:marRight w:val="13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73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891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0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35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22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4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43144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39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1220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3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42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34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0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6140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63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43919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35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95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0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80739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66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10484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95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90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3580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68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675988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6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40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246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50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18445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0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3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2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9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9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949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77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58533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1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0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34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71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20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4728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23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62681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4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9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8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249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1521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65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3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8328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8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4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9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59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729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8988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69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96140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8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50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76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36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562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56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1344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8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7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38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16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196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36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15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1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11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69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55440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7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41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11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5269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26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19758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1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5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96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4387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69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02567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5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84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21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761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44858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73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25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91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36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4666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79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3726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8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81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16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4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0774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93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45163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2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5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76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8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80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21696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1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2673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6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3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81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42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59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3915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02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0863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4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4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70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6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8025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23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98795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6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8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37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68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147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83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5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7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7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6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1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0405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13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8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53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971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3740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09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6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864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8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7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6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16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33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216876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0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80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2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48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34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519651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95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20863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7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24371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50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7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8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3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40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2825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30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6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3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0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34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03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62982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99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1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2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41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2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7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70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0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4337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51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91311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6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78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43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9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7658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87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6094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7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33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0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86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41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378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765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3959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8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35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20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42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36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56935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7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45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34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7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08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1851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625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20802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7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0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69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86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66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1155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02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7874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9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8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4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04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2538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0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69018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23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73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45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9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1484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01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8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52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4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9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32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10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10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2716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81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63568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47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00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52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0604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09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2262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3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53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78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64172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7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3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77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hub.docker.com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localhost:5050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3000/api/movie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FA0C80-7365-4BF6-875A-8973E152D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4998</TotalTime>
  <Pages>36</Pages>
  <Words>7162</Words>
  <Characters>40824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11</cp:revision>
  <dcterms:created xsi:type="dcterms:W3CDTF">2025-04-01T12:22:00Z</dcterms:created>
  <dcterms:modified xsi:type="dcterms:W3CDTF">2025-05-30T05:05:00Z</dcterms:modified>
</cp:coreProperties>
</file>